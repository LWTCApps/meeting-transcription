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9180" w14:textId="69FE009C" w:rsidR="004D13A4" w:rsidRPr="004D13A4" w:rsidRDefault="004D13A4" w:rsidP="004D13A4">
      <w:pPr>
        <w:tabs>
          <w:tab w:val="center" w:pos="4680"/>
        </w:tabs>
        <w:jc w:val="center"/>
        <w:rPr>
          <w:rFonts w:ascii="Arial" w:hAnsi="Arial" w:cs="Arial"/>
          <w:color w:val="auto"/>
        </w:rPr>
      </w:pPr>
      <w:r w:rsidRPr="004D13A4">
        <w:rPr>
          <w:rStyle w:val="Style3"/>
          <w:rFonts w:ascii="Arial" w:hAnsi="Arial" w:cs="Arial"/>
          <w:color w:val="auto"/>
          <w:sz w:val="24"/>
          <w:szCs w:val="24"/>
        </w:rPr>
        <w:t xml:space="preserve">Program: </w:t>
      </w:r>
      <w:sdt>
        <w:sdtPr>
          <w:rPr>
            <w:rStyle w:val="Style2"/>
            <w:rFonts w:ascii="Arial" w:hAnsi="Arial" w:cs="Arial"/>
            <w:color w:val="auto"/>
            <w:sz w:val="24"/>
            <w:szCs w:val="24"/>
          </w:rPr>
          <w:alias w:val="Program Name"/>
          <w:tag w:val="oac:program"/>
          <w:id w:val="1592741589"/>
          <w:placeholder>
            <w:docPart w:val="30430211F21341A0873D77D01D3D1290"/>
          </w:placeholder>
          <w:showingPlcHdr/>
          <w:dropDownList>
            <w:listItem w:value="Choose an item."/>
            <w:listItem w:displayText="Accounting Operations" w:value="Accounting Operations"/>
            <w:listItem w:displayText="Automotive Collision Technology Technician" w:value="Automotive Collision Technology Technician"/>
            <w:listItem w:displayText="Aviation Airframe Mechanics" w:value="Aviation Airframe Mechanics"/>
            <w:listItem w:displayText="Aviation Powerplant Mechanics" w:value="Aviation Powerplant Mechanics"/>
            <w:listItem w:displayText="Avionics Systems Technician" w:value="Avionics Systems Technician"/>
            <w:listItem w:displayText="Building Construction Technologies" w:value="Building Construction Technologies"/>
            <w:listItem w:displayText="Cosmetology" w:value="Cosmetology"/>
            <w:listItem w:displayText="Database Application Development &amp; Programming" w:value="Database Application Development &amp; Programming"/>
            <w:listItem w:displayText="Dental Assisting" w:value="Dental Assisting"/>
            <w:listItem w:displayText="Digital Media/Multimedia Design" w:value="Digital Media/Multimedia Design"/>
            <w:listItem w:displayText="Drafting" w:value="Drafting"/>
            <w:listItem w:displayText="Electronic Systems Integration and Automation" w:value="Electronic Systems Integration and Automation"/>
            <w:listItem w:displayText="Enterprise Desktop and Mobile Support Technology" w:value="Enterprise Desktop and Mobile Support Technology"/>
            <w:listItem w:displayText="Facials Specialty" w:value="Facials Specialty"/>
            <w:listItem w:displayText="Heating, Ventilation, Air-Conditioning/Refrigeration (HVAC/R)" w:value="Heating, Ventilation, Air-Conditioning/Refrigeration (HVAC/R)"/>
            <w:listItem w:displayText="Marine Service Technologies" w:value="Marine Service Technologies"/>
            <w:listItem w:displayText="Master Automotive Service Technology 1" w:value="Master Automotive Service Technology 1"/>
            <w:listItem w:displayText="Medical Assisting" w:value="Medical Assisting"/>
            <w:listItem w:displayText="Nursing Assistant (Articulated)" w:value="Nursing Assistant (Articulated)"/>
            <w:listItem w:displayText="Patient Care Technician" w:value="Patient Care Technician"/>
            <w:listItem w:displayText="Pharmacy Technician" w:value="Pharmacy Technician"/>
            <w:listItem w:displayText="Phlebotomy" w:value="Phlebotomy"/>
            <w:listItem w:displayText="Practical Nursing" w:value="Practical Nursing"/>
            <w:listItem w:displayText="Professional Culinary Arts &amp; Hospitality" w:value="Professional Culinary Arts &amp; Hospitality"/>
            <w:listItem w:displayText="Professional Nursing (LPN to RN)" w:value="Professional Nursing (LPN to RN)"/>
            <w:listItem w:displayText="Surgical Technology" w:value="Surgical Technology"/>
            <w:listItem w:displayText="Veterinary Assisting" w:value="Veterinary Assisting"/>
            <w:listItem w:displayText="Welding Technology" w:value="Welding Technology"/>
          </w:dropDownList>
        </w:sdtPr>
        <w:sdtEndPr>
          <w:rPr>
            <w:rStyle w:val="DefaultParagraphFont"/>
          </w:rPr>
        </w:sdtEndPr>
        <w:sdtContent>
          <w:r w:rsidR="00D266A3"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sdtContent>
      </w:sdt>
    </w:p>
    <w:p w14:paraId="7FE4BDCD" w14:textId="07B8C576" w:rsidR="004D13A4" w:rsidRPr="00D601B6" w:rsidRDefault="004D13A4" w:rsidP="004D13A4">
      <w:pPr>
        <w:tabs>
          <w:tab w:val="center" w:pos="4680"/>
        </w:tabs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D601B6">
        <w:rPr>
          <w:rStyle w:val="Style10"/>
          <w:rFonts w:ascii="Arial" w:hAnsi="Arial" w:cs="Arial"/>
          <w:b/>
          <w:bCs/>
          <w:color w:val="000000" w:themeColor="text1"/>
          <w:sz w:val="22"/>
          <w:szCs w:val="22"/>
        </w:rPr>
        <w:t>Date:</w:t>
      </w:r>
      <w:r w:rsidRPr="00D601B6">
        <w:rPr>
          <w:rStyle w:val="Style10"/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Style w:val="Style10"/>
            <w:rFonts w:ascii="Arial" w:hAnsi="Arial" w:cs="Arial"/>
            <w:color w:val="000000" w:themeColor="text1"/>
            <w:sz w:val="22"/>
            <w:szCs w:val="22"/>
            <w:u w:val="single"/>
          </w:rPr>
          <w:tag w:val="oac:date"/>
          <w:id w:val="233823102"/>
          <w:placeholder>
            <w:docPart w:val="95743A0898FE494E8F776AA3B0F5E227"/>
          </w:placeholder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1672D9">
            <w:rPr>
              <w:rStyle w:val="Style10"/>
              <w:rFonts w:ascii="Arial" w:hAnsi="Arial" w:cs="Arial"/>
              <w:color w:val="000000" w:themeColor="text1"/>
              <w:sz w:val="22"/>
              <w:szCs w:val="22"/>
              <w:u w:val="single"/>
            </w:rPr>
            <w:t>Select Date</w:t>
          </w:r>
        </w:sdtContent>
      </w:sdt>
      <w:r w:rsidRPr="00D601B6">
        <w:rPr>
          <w:rFonts w:ascii="Arial" w:hAnsi="Arial" w:cs="Arial"/>
          <w:b/>
          <w:color w:val="000000" w:themeColor="text1"/>
          <w:sz w:val="22"/>
          <w:szCs w:val="22"/>
        </w:rPr>
        <w:t xml:space="preserve">  | Time: </w:t>
      </w:r>
      <w:sdt>
        <w:sdtPr>
          <w:rPr>
            <w:rStyle w:val="Style17"/>
            <w:rFonts w:ascii="Arial" w:hAnsi="Arial" w:cs="Arial"/>
            <w:color w:val="000000" w:themeColor="text1"/>
            <w:sz w:val="22"/>
            <w:szCs w:val="22"/>
            <w:u w:val="single"/>
          </w:rPr>
          <w:alias w:val="Time"/>
          <w:tag w:val="oac:time"/>
          <w:id w:val="-122468435"/>
          <w:placeholder>
            <w:docPart w:val="CBAB24F27CE449289D2C412056FB8BD5"/>
          </w:placeholder>
          <w:showingPlcHdr/>
        </w:sdtPr>
        <w:sdtEndPr>
          <w:rPr>
            <w:rStyle w:val="Style7"/>
            <w:b/>
          </w:rPr>
        </w:sdtEndPr>
        <w:sdtContent>
          <w:r w:rsidR="00D266A3" w:rsidRPr="006C705F">
            <w:rPr>
              <w:rStyle w:val="PlaceholderText"/>
              <w:rFonts w:ascii="Arial" w:hAnsi="Arial" w:cs="Arial"/>
              <w:color w:val="000000" w:themeColor="text1"/>
              <w:sz w:val="22"/>
              <w:szCs w:val="22"/>
              <w:u w:val="single"/>
            </w:rPr>
            <w:t>12:30 PM</w:t>
          </w:r>
        </w:sdtContent>
      </w:sdt>
    </w:p>
    <w:p w14:paraId="05526DAB" w14:textId="0F7E6FDF" w:rsidR="004D13A4" w:rsidRDefault="004D13A4" w:rsidP="004D13A4">
      <w:pPr>
        <w:pStyle w:val="Heading2"/>
        <w:jc w:val="center"/>
        <w:rPr>
          <w:rStyle w:val="Style10"/>
          <w:rFonts w:ascii="Arial" w:hAnsi="Arial" w:cs="Arial"/>
          <w:color w:val="auto"/>
          <w:sz w:val="24"/>
          <w:szCs w:val="24"/>
        </w:rPr>
      </w:pPr>
      <w:bookmarkStart w:id="0" w:name="_Toc521312162"/>
      <w:bookmarkStart w:id="1" w:name="_Toc521312650"/>
      <w:bookmarkStart w:id="2" w:name="_Toc521328396"/>
      <w:bookmarkStart w:id="3" w:name="_Toc521503473"/>
      <w:bookmarkStart w:id="4" w:name="_Toc521504168"/>
      <w:r w:rsidRPr="004D13A4">
        <w:rPr>
          <w:rStyle w:val="Style10"/>
          <w:rFonts w:ascii="Arial" w:hAnsi="Arial" w:cs="Arial"/>
          <w:b/>
          <w:bCs/>
          <w:color w:val="auto"/>
          <w:sz w:val="24"/>
          <w:szCs w:val="24"/>
        </w:rPr>
        <w:t>Meeting Location</w:t>
      </w:r>
      <w:r w:rsidRPr="004D13A4">
        <w:rPr>
          <w:rStyle w:val="Style10"/>
          <w:rFonts w:ascii="Arial" w:hAnsi="Arial" w:cs="Arial"/>
          <w:color w:val="auto"/>
          <w:sz w:val="24"/>
          <w:szCs w:val="24"/>
        </w:rPr>
        <w:t xml:space="preserve">: </w:t>
      </w:r>
      <w:bookmarkEnd w:id="0"/>
      <w:bookmarkEnd w:id="1"/>
      <w:bookmarkEnd w:id="2"/>
      <w:bookmarkEnd w:id="3"/>
      <w:bookmarkEnd w:id="4"/>
      <w:sdt>
        <w:sdtPr>
          <w:rPr>
            <w:rStyle w:val="Style10"/>
            <w:rFonts w:ascii="Arial" w:hAnsi="Arial" w:cs="Arial"/>
            <w:color w:val="auto"/>
            <w:sz w:val="24"/>
            <w:szCs w:val="24"/>
          </w:rPr>
          <w:tag w:val="oac:location"/>
          <w:id w:val="-621842885"/>
          <w:placeholder>
            <w:docPart w:val="EF219C24CCD94F73BEB35E1C413B1D9B"/>
          </w:placeholder>
          <w:text/>
        </w:sdtPr>
        <w:sdtEndPr>
          <w:rPr>
            <w:rStyle w:val="Style10"/>
          </w:rPr>
        </w:sdtEndPr>
        <w:sdtContent>
          <w:r w:rsidR="000231D3">
            <w:rPr>
              <w:rStyle w:val="Style10"/>
              <w:rFonts w:ascii="Arial" w:hAnsi="Arial" w:cs="Arial"/>
              <w:color w:val="auto"/>
              <w:sz w:val="24"/>
              <w:szCs w:val="24"/>
            </w:rPr>
            <w:t>Program Classroom/Lab</w:t>
          </w:r>
        </w:sdtContent>
      </w:sdt>
    </w:p>
    <w:tbl>
      <w:tblPr>
        <w:tblStyle w:val="TableGrid"/>
        <w:tblW w:w="11230" w:type="dxa"/>
        <w:jc w:val="center"/>
        <w:tblLook w:val="04A0" w:firstRow="1" w:lastRow="0" w:firstColumn="1" w:lastColumn="0" w:noHBand="0" w:noVBand="1"/>
      </w:tblPr>
      <w:tblGrid>
        <w:gridCol w:w="3259"/>
        <w:gridCol w:w="115"/>
        <w:gridCol w:w="7856"/>
      </w:tblGrid>
      <w:tr w:rsidR="00EE04DC" w:rsidRPr="0033392E" w14:paraId="5985E583" w14:textId="77777777" w:rsidTr="000231D3">
        <w:trPr>
          <w:trHeight w:val="284"/>
          <w:jc w:val="center"/>
        </w:trPr>
        <w:tc>
          <w:tcPr>
            <w:tcW w:w="3374" w:type="dxa"/>
            <w:gridSpan w:val="2"/>
            <w:shd w:val="clear" w:color="auto" w:fill="000000" w:themeFill="text1"/>
            <w:vAlign w:val="center"/>
          </w:tcPr>
          <w:p w14:paraId="3F405235" w14:textId="222F7D84" w:rsidR="00EE04DC" w:rsidRPr="0033392E" w:rsidRDefault="00EE04DC" w:rsidP="00EE04DC">
            <w:pPr>
              <w:pStyle w:val="NoSpacing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3392E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Agenda Topics</w:t>
            </w:r>
          </w:p>
        </w:tc>
        <w:tc>
          <w:tcPr>
            <w:tcW w:w="7856" w:type="dxa"/>
            <w:shd w:val="clear" w:color="auto" w:fill="000000" w:themeFill="text1"/>
            <w:vAlign w:val="center"/>
          </w:tcPr>
          <w:p w14:paraId="219E85F6" w14:textId="1A19084C" w:rsidR="00EE04DC" w:rsidRPr="0033392E" w:rsidRDefault="00EE04DC" w:rsidP="00EE04DC">
            <w:pPr>
              <w:pStyle w:val="NoSpacing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3392E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Meeting Minutes</w:t>
            </w:r>
          </w:p>
        </w:tc>
      </w:tr>
      <w:tr w:rsidR="00395F58" w:rsidRPr="0033392E" w14:paraId="64AD4172" w14:textId="77777777" w:rsidTr="000231D3">
        <w:trPr>
          <w:trHeight w:val="854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769B22DF" w14:textId="2E900B94" w:rsidR="00351CA6" w:rsidRPr="0033392E" w:rsidRDefault="00EE04DC" w:rsidP="006C705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3392E">
              <w:rPr>
                <w:rFonts w:ascii="Arial" w:hAnsi="Arial" w:cs="Arial"/>
                <w:color w:val="000000" w:themeColor="text1"/>
                <w:sz w:val="24"/>
                <w:szCs w:val="24"/>
              </w:rPr>
              <w:t>Call to Order</w:t>
            </w:r>
          </w:p>
        </w:tc>
        <w:tc>
          <w:tcPr>
            <w:tcW w:w="7971" w:type="dxa"/>
            <w:gridSpan w:val="2"/>
            <w:vAlign w:val="center"/>
          </w:tcPr>
          <w:p w14:paraId="3895C4D7" w14:textId="025F5DD7" w:rsidR="0033392E" w:rsidRPr="0033392E" w:rsidRDefault="006C705F" w:rsidP="004B4FA1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</w:pPr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The </w:t>
            </w:r>
            <w:r w:rsidR="001672D9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{{TERM}}</w:t>
            </w:r>
            <w:r w:rsidR="005900B0"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/>
            </w:r>
            <w:r w:rsidR="000231D3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/>
            </w:r>
            <w:r w:rsidR="005900B0"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Occupational Advisory Committee </w:t>
            </w:r>
            <w:r w:rsidR="00351CA6"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Meeting </w:t>
            </w:r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>was called to order</w:t>
            </w:r>
            <w:r w:rsidRPr="001672D9">
              <w:rPr>
                <w:rFonts w:ascii="Arial" w:hAnsi="Arial" w:cs="Arial"/>
                <w:color w:val="auto"/>
                <w:spacing w:val="4"/>
                <w:sz w:val="24"/>
                <w:szCs w:val="24"/>
              </w:rPr>
              <w:t xml:space="preserve"> at </w:t>
            </w:r>
            <w:sdt>
              <w:sdtPr>
                <w:rPr>
                  <w:rFonts w:ascii="Arial" w:hAnsi="Arial" w:cs="Arial"/>
                  <w:color w:val="auto"/>
                  <w:spacing w:val="4"/>
                  <w:sz w:val="24"/>
                  <w:szCs w:val="24"/>
                </w:rPr>
                <w:alias w:val="Enter Time"/>
                <w:tag w:val="oac:callTime"/>
                <w:id w:val="-1729065373"/>
                <w:placeholder>
                  <w:docPart w:val="F07FB229DA1B474598999D03780B88B2"/>
                </w:placeholder>
                <w:date>
                  <w:dateFormat w:val="h:mm am/pm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1672D9" w:rsidRPr="001672D9">
                  <w:rPr>
                    <w:color w:val="auto"/>
                    <w:spacing w:val="4"/>
                    <w:sz w:val="24"/>
                    <w:szCs w:val="24"/>
                  </w:rPr>
                  <w:t>Enter Time</w:t>
                </w:r>
              </w:sdtContent>
            </w:sdt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="001B6749"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>AM</w:t>
            </w:r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 by </w:t>
            </w:r>
            <w:sdt>
              <w:sdtPr>
                <w:rPr>
                  <w:rFonts w:ascii="Arial" w:hAnsi="Arial" w:cs="Arial"/>
                  <w:color w:val="000000" w:themeColor="text1"/>
                  <w:spacing w:val="4"/>
                  <w:sz w:val="24"/>
                  <w:szCs w:val="24"/>
                </w:rPr>
                <w:tag w:val="oac:callBy"/>
                <w:id w:val="-38212514"/>
                <w:placeholder>
                  <w:docPart w:val="7C098F1F8BBC4BA7B296B365D660A34D"/>
                </w:placeholder>
                <w:showingPlcHdr/>
                <w:text/>
              </w:sdtPr>
              <w:sdtEndPr/>
              <w:sdtContent>
                <w:r w:rsidR="000231D3" w:rsidRPr="006C705F">
                  <w:rPr>
                    <w:rStyle w:val="PlaceholderText"/>
                    <w:rFonts w:ascii="Arial" w:hAnsi="Arial" w:cs="Arial"/>
                    <w:color w:val="000000" w:themeColor="text1"/>
                    <w:sz w:val="22"/>
                    <w:szCs w:val="22"/>
                  </w:rPr>
                  <w:t>Enter Name</w:t>
                </w:r>
              </w:sdtContent>
            </w:sdt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>.</w:t>
            </w:r>
          </w:p>
        </w:tc>
      </w:tr>
      <w:tr w:rsidR="00395F58" w:rsidRPr="0033392E" w14:paraId="64C7DD29" w14:textId="77777777" w:rsidTr="000231D3">
        <w:trPr>
          <w:trHeight w:val="1160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65B4AE58" w14:textId="4239C6DB" w:rsidR="00351CA6" w:rsidRPr="0033392E" w:rsidRDefault="00351CA6" w:rsidP="006C705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3392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Introductions and </w:t>
            </w:r>
            <w:r w:rsidR="00EE04DC" w:rsidRPr="0033392E">
              <w:rPr>
                <w:rFonts w:ascii="Arial" w:hAnsi="Arial" w:cs="Arial"/>
                <w:color w:val="000000" w:themeColor="text1"/>
                <w:sz w:val="24"/>
                <w:szCs w:val="24"/>
              </w:rPr>
              <w:t>W</w:t>
            </w:r>
            <w:r w:rsidRPr="0033392E">
              <w:rPr>
                <w:rFonts w:ascii="Arial" w:hAnsi="Arial" w:cs="Arial"/>
                <w:color w:val="000000" w:themeColor="text1"/>
                <w:sz w:val="24"/>
                <w:szCs w:val="24"/>
              </w:rPr>
              <w:t>elcome</w:t>
            </w:r>
          </w:p>
        </w:tc>
        <w:tc>
          <w:tcPr>
            <w:tcW w:w="7971" w:type="dxa"/>
            <w:gridSpan w:val="2"/>
            <w:vAlign w:val="center"/>
          </w:tcPr>
          <w:p w14:paraId="5F915071" w14:textId="5D9585EA" w:rsidR="00E22C5C" w:rsidRPr="0033392E" w:rsidRDefault="00351CA6" w:rsidP="00A318B3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</w:pPr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>Advisory members</w:t>
            </w:r>
            <w:r w:rsidR="002C492B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were </w:t>
            </w:r>
            <w:r w:rsidR="006C705F"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>welcomed by</w:t>
            </w:r>
            <w:r w:rsidR="004B4FA1"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Cs w:val="22"/>
                </w:rPr>
                <w:tag w:val="oac:welcomeBy"/>
                <w:id w:val="-1445762741"/>
                <w:placeholder>
                  <w:docPart w:val="02315422DD384D30A911B53416BD844F"/>
                </w:placeholder>
              </w:sdtPr>
              <w:sdtEndPr>
                <w:rPr>
                  <w:rStyle w:val="DefaultParagraphFont"/>
                  <w:sz w:val="20"/>
                </w:rPr>
              </w:sdtEndPr>
              <w:sdtContent>
                <w:r w:rsidR="002C492B">
                  <w:rPr>
                    <w:rStyle w:val="Style4"/>
                    <w:rFonts w:ascii="Arial" w:hAnsi="Arial" w:cs="Arial"/>
                    <w:color w:val="000000" w:themeColor="text1"/>
                    <w:szCs w:val="22"/>
                  </w:rPr>
                  <w:t>ENTER NAME</w:t>
                </w:r>
              </w:sdtContent>
            </w:sdt>
            <w:r w:rsidR="006C705F" w:rsidRPr="0033392E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>.</w:t>
            </w:r>
          </w:p>
        </w:tc>
      </w:tr>
      <w:tr w:rsidR="000231D3" w:rsidRPr="00EE04DC" w14:paraId="584B511B" w14:textId="77777777" w:rsidTr="000231D3">
        <w:trPr>
          <w:trHeight w:val="864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4E86BD3D" w14:textId="77777777" w:rsidR="000231D3" w:rsidRPr="00571003" w:rsidRDefault="000231D3" w:rsidP="007764D0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>Advisory Committee Members Present</w:t>
            </w:r>
          </w:p>
        </w:tc>
        <w:sdt>
          <w:sdtPr>
            <w:rPr>
              <w:rFonts w:ascii="Arial" w:hAnsi="Arial" w:cs="Arial"/>
              <w:color w:val="000000" w:themeColor="text1"/>
              <w:sz w:val="22"/>
              <w:szCs w:val="22"/>
            </w:rPr>
            <w:tag w:val="oac:present"/>
            <w:id w:val="365495230"/>
            <w:placeholder>
              <w:docPart w:val="D55F1509611A4AAB92F3A8FC97FED939"/>
            </w:placeholder>
            <w:text w:multiLine="1"/>
          </w:sdtPr>
          <w:sdtEndPr/>
          <w:sdtContent>
            <w:tc>
              <w:tcPr>
                <w:tcW w:w="7971" w:type="dxa"/>
                <w:gridSpan w:val="2"/>
                <w:vAlign w:val="center"/>
              </w:tcPr>
              <w:p w14:paraId="22169B2A" w14:textId="77777777" w:rsidR="000231D3" w:rsidRPr="00EE04DC" w:rsidRDefault="000231D3" w:rsidP="007764D0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65192A">
                  <w:rPr>
                    <w:rFonts w:ascii="Arial" w:hAnsi="Arial" w:cs="Arial"/>
                    <w:color w:val="000000" w:themeColor="text1"/>
                    <w:sz w:val="22"/>
                    <w:szCs w:val="22"/>
                  </w:rPr>
                  <w:t xml:space="preserve">Click here to enter members </w:t>
                </w:r>
                <w:r>
                  <w:rPr>
                    <w:rFonts w:ascii="Arial" w:hAnsi="Arial" w:cs="Arial"/>
                    <w:color w:val="000000" w:themeColor="text1"/>
                    <w:sz w:val="22"/>
                    <w:szCs w:val="22"/>
                  </w:rPr>
                  <w:t>present</w:t>
                </w:r>
                <w:r w:rsidRPr="0065192A">
                  <w:rPr>
                    <w:rFonts w:ascii="Arial" w:hAnsi="Arial" w:cs="Arial"/>
                    <w:color w:val="000000" w:themeColor="text1"/>
                    <w:sz w:val="22"/>
                    <w:szCs w:val="22"/>
                  </w:rPr>
                  <w:t>; full names.</w:t>
                </w:r>
              </w:p>
            </w:tc>
          </w:sdtContent>
        </w:sdt>
      </w:tr>
      <w:tr w:rsidR="000231D3" w:rsidRPr="00EE04DC" w14:paraId="7545D736" w14:textId="77777777" w:rsidTr="000231D3">
        <w:trPr>
          <w:trHeight w:val="864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62319442" w14:textId="78BE9B4D" w:rsidR="000231D3" w:rsidRPr="00571003" w:rsidRDefault="000231D3" w:rsidP="000231D3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>Advisory Committee Members Absent</w:t>
            </w:r>
          </w:p>
        </w:tc>
        <w:sdt>
          <w:sdtPr>
            <w:rPr>
              <w:rFonts w:ascii="Arial" w:hAnsi="Arial" w:cs="Arial"/>
              <w:color w:val="000000" w:themeColor="text1"/>
              <w:sz w:val="22"/>
              <w:szCs w:val="22"/>
            </w:rPr>
            <w:tag w:val="oac:absent"/>
            <w:id w:val="-2018383964"/>
            <w:placeholder>
              <w:docPart w:val="213CAB9B569A4FC8B18113CE058FE976"/>
            </w:placeholder>
            <w:text w:multiLine="1"/>
          </w:sdtPr>
          <w:sdtEndPr/>
          <w:sdtContent>
            <w:tc>
              <w:tcPr>
                <w:tcW w:w="7971" w:type="dxa"/>
                <w:gridSpan w:val="2"/>
                <w:vAlign w:val="center"/>
              </w:tcPr>
              <w:p w14:paraId="231199CB" w14:textId="4358C000" w:rsidR="000231D3" w:rsidRDefault="000231D3" w:rsidP="000231D3">
                <w:pPr>
                  <w:rPr>
                    <w:rFonts w:ascii="Arial" w:hAnsi="Arial" w:cs="Arial"/>
                    <w:color w:val="000000" w:themeColor="text1"/>
                    <w:sz w:val="22"/>
                    <w:szCs w:val="22"/>
                  </w:rPr>
                </w:pPr>
                <w:r w:rsidRPr="006C705F">
                  <w:rPr>
                    <w:rFonts w:ascii="Arial" w:hAnsi="Arial" w:cs="Arial"/>
                    <w:color w:val="000000" w:themeColor="text1"/>
                    <w:sz w:val="22"/>
                    <w:szCs w:val="22"/>
                  </w:rPr>
                  <w:t>Click here to enter members absent; full names.</w:t>
                </w:r>
              </w:p>
            </w:tc>
          </w:sdtContent>
        </w:sdt>
      </w:tr>
      <w:tr w:rsidR="000231D3" w:rsidRPr="0033392E" w14:paraId="531C0DE4" w14:textId="77777777" w:rsidTr="000231D3">
        <w:trPr>
          <w:trHeight w:val="845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5978807B" w14:textId="5B91C142" w:rsidR="000231D3" w:rsidRPr="0033392E" w:rsidRDefault="000231D3" w:rsidP="000231D3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>LWTC Staff Present</w:t>
            </w:r>
          </w:p>
        </w:tc>
        <w:sdt>
          <w:sdtPr>
            <w:rPr>
              <w:rFonts w:ascii="Arial" w:hAnsi="Arial" w:cs="Arial"/>
              <w:color w:val="000000" w:themeColor="text1"/>
              <w:sz w:val="22"/>
              <w:szCs w:val="22"/>
            </w:rPr>
            <w:tag w:val="oac:staff"/>
            <w:id w:val="-764693861"/>
            <w:placeholder>
              <w:docPart w:val="C5F198F593E249A2BDF234D6532AD0C2"/>
            </w:placeholder>
            <w:text w:multiLine="1"/>
          </w:sdtPr>
          <w:sdtEndPr/>
          <w:sdtContent>
            <w:tc>
              <w:tcPr>
                <w:tcW w:w="7971" w:type="dxa"/>
                <w:gridSpan w:val="2"/>
                <w:vAlign w:val="center"/>
              </w:tcPr>
              <w:p w14:paraId="7EE5DB53" w14:textId="01AFE0AA" w:rsidR="000231D3" w:rsidRPr="0033392E" w:rsidRDefault="000231D3" w:rsidP="000231D3">
                <w:pPr>
                  <w:pStyle w:val="NoSpacing"/>
                  <w:jc w:val="both"/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6C705F">
                  <w:rPr>
                    <w:rFonts w:ascii="Arial" w:hAnsi="Arial" w:cs="Arial"/>
                    <w:color w:val="000000" w:themeColor="text1"/>
                    <w:sz w:val="22"/>
                    <w:szCs w:val="22"/>
                  </w:rPr>
                  <w:t>Click here to enter LWTC staff present.</w:t>
                </w:r>
              </w:p>
            </w:tc>
          </w:sdtContent>
        </w:sdt>
      </w:tr>
      <w:tr w:rsidR="000231D3" w:rsidRPr="0033392E" w14:paraId="61ED3574" w14:textId="77777777" w:rsidTr="000231D3">
        <w:trPr>
          <w:trHeight w:val="1259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64287CD4" w14:textId="77777777" w:rsidR="000231D3" w:rsidRPr="00571003" w:rsidRDefault="000231D3" w:rsidP="000231D3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>Quorum Present</w:t>
            </w:r>
          </w:p>
          <w:p w14:paraId="760A2B38" w14:textId="0049BB1E" w:rsidR="000231D3" w:rsidRPr="00571003" w:rsidRDefault="000231D3" w:rsidP="000231D3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>(Minimum of three members present - one can be virtual)</w:t>
            </w:r>
          </w:p>
        </w:tc>
        <w:tc>
          <w:tcPr>
            <w:tcW w:w="7971" w:type="dxa"/>
            <w:gridSpan w:val="2"/>
            <w:vAlign w:val="center"/>
          </w:tcPr>
          <w:p w14:paraId="7F28F934" w14:textId="66A931BF" w:rsidR="000231D3" w:rsidRPr="001672D9" w:rsidRDefault="000231D3" w:rsidP="000231D3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672D9">
              <w:rPr>
                <w:rStyle w:val="Style3"/>
                <w:rFonts w:ascii="Arial" w:hAnsi="Arial" w:cs="Arial"/>
                <w:b w:val="0"/>
                <w:bCs/>
                <w:color w:val="000000" w:themeColor="text1"/>
                <w:sz w:val="22"/>
                <w:szCs w:val="22"/>
              </w:rPr>
              <w:t xml:space="preserve">A quorum for the </w:t>
            </w:r>
            <w:r w:rsidR="001672D9" w:rsidRPr="001672D9">
              <w:rPr>
                <w:rFonts w:ascii="Arial" w:hAnsi="Arial" w:cs="Arial"/>
                <w:color w:val="auto"/>
                <w:spacing w:val="4"/>
                <w:sz w:val="22"/>
                <w:szCs w:val="22"/>
              </w:rPr>
              <w:t xml:space="preserve">{{TERM}}</w:t>
            </w:r>
            <w:r w:rsidRPr="001672D9">
              <w:rPr>
                <w:rFonts w:ascii="Arial" w:hAnsi="Arial" w:cs="Arial"/>
                <w:color w:val="auto"/>
                <w:spacing w:val="4"/>
                <w:sz w:val="22"/>
                <w:szCs w:val="22"/>
              </w:rPr>
              <w:t xml:space="preserve"/>
            </w:r>
            <w:r w:rsidRPr="001672D9">
              <w:rPr>
                <w:rStyle w:val="Style2"/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Style w:val="Style2"/>
                  <w:rFonts w:ascii="Arial" w:hAnsi="Arial" w:cs="Arial"/>
                  <w:color w:val="auto"/>
                  <w:sz w:val="22"/>
                  <w:szCs w:val="22"/>
                </w:rPr>
                <w:alias w:val="Program Name"/>
                <w:tag w:val="oac:program"/>
                <w:id w:val="1408969708"/>
                <w:placeholder>
                  <w:docPart w:val="8C8DD260282E4BE489CCFFF082FB1F23"/>
                </w:placeholder>
                <w:showingPlcHdr/>
                <w:dropDownList>
                  <w:listItem w:value="Choose an item."/>
                  <w:listItem w:displayText="Accounting Operations" w:value="Accounting Operations"/>
                  <w:listItem w:displayText="Automotive Collision Technology Technician" w:value="Automotive Collision Technology Technician"/>
                  <w:listItem w:displayText="Aviation Airframe Mechanics" w:value="Aviation Airframe Mechanics"/>
                  <w:listItem w:displayText="Aviation Powerplant Mechanics" w:value="Aviation Powerplant Mechanics"/>
                  <w:listItem w:displayText="Avionics Systems Technician" w:value="Avionics Systems Technician"/>
                  <w:listItem w:displayText="Building Construction Technologies" w:value="Building Construction Technologies"/>
                  <w:listItem w:displayText="Cosmetology" w:value="Cosmetology"/>
                  <w:listItem w:displayText="Database Application Development &amp; Programming" w:value="Database Application Development &amp; Programming"/>
                  <w:listItem w:displayText="Dental Assisting" w:value="Dental Assisting"/>
                  <w:listItem w:displayText="Digital Media/Multimedia Design" w:value="Digital Media/Multimedia Design"/>
                  <w:listItem w:displayText="Drafting" w:value="Drafting"/>
                  <w:listItem w:displayText="Electronic Systems Integration and Automation" w:value="Electronic Systems Integration and Automation"/>
                  <w:listItem w:displayText="Enterprise Desktop and Mobile Support Technology" w:value="Enterprise Desktop and Mobile Support Technology"/>
                  <w:listItem w:displayText="Facials Specialty" w:value="Facials Specialty"/>
                  <w:listItem w:displayText="Heating, Ventilation, Air-Conditioning/Refrigeration (HVAC/R)" w:value="Heating, Ventilation, Air-Conditioning/Refrigeration (HVAC/R)"/>
                  <w:listItem w:displayText="Marine Service Technologies" w:value="Marine Service Technologies"/>
                  <w:listItem w:displayText="Master Automotive Service Technology 1" w:value="Master Automotive Service Technology 1"/>
                  <w:listItem w:displayText="Medical Assisting" w:value="Medical Assisting"/>
                  <w:listItem w:displayText="Nursing Assistant (Articulated)" w:value="Nursing Assistant (Articulated)"/>
                  <w:listItem w:displayText="Patient Care Technician" w:value="Patient Care Technician"/>
                  <w:listItem w:displayText="Pharmacy Technician" w:value="Pharmacy Technician"/>
                  <w:listItem w:displayText="Phlebotomy" w:value="Phlebotomy"/>
                  <w:listItem w:displayText="Practical Nursing" w:value="Practical Nursing"/>
                  <w:listItem w:displayText="Professional Culinary Arts &amp; Hospitality" w:value="Professional Culinary Arts &amp; Hospitality"/>
                  <w:listItem w:displayText="Professional Nursing (LPN to RN)" w:value="Professional Nursing (LPN to RN)"/>
                  <w:listItem w:displayText="Surgical Technology" w:value="Surgical Technology"/>
                  <w:listItem w:displayText="Veterinary Assisting" w:value="Veterinary Assisting"/>
                  <w:listItem w:displayText="Welding Technology" w:value="Welding Technology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Pr="001672D9">
                  <w:rPr>
                    <w:rStyle w:val="PlaceholderText"/>
                    <w:rFonts w:ascii="Arial" w:hAnsi="Arial" w:cs="Arial"/>
                    <w:color w:val="000000" w:themeColor="text1"/>
                    <w:sz w:val="22"/>
                    <w:szCs w:val="22"/>
                    <w:u w:val="single"/>
                  </w:rPr>
                  <w:t>Click to select a program</w:t>
                </w:r>
              </w:sdtContent>
            </w:sdt>
            <w:r w:rsidRPr="001672D9">
              <w:rPr>
                <w:rFonts w:ascii="Arial" w:hAnsi="Arial" w:cs="Arial"/>
                <w:color w:val="auto"/>
                <w:spacing w:val="4"/>
                <w:sz w:val="22"/>
                <w:szCs w:val="22"/>
              </w:rPr>
              <w:t xml:space="preserve"> </w:t>
            </w:r>
            <w:r w:rsidRPr="001672D9">
              <w:rPr>
                <w:rFonts w:ascii="Arial" w:hAnsi="Arial" w:cs="Arial"/>
                <w:color w:val="000000" w:themeColor="text1"/>
                <w:spacing w:val="4"/>
                <w:sz w:val="22"/>
                <w:szCs w:val="22"/>
              </w:rPr>
              <w:t xml:space="preserve">Occupational Advisory Committee Meeting was </w:t>
            </w:r>
            <w:r w:rsidRPr="001672D9">
              <w:rPr>
                <w:rStyle w:val="Style3"/>
                <w:rFonts w:ascii="Arial" w:hAnsi="Arial" w:cs="Arial"/>
                <w:b w:val="0"/>
                <w:bCs/>
                <w:color w:val="000000" w:themeColor="text1"/>
                <w:sz w:val="22"/>
                <w:szCs w:val="22"/>
              </w:rPr>
              <w:t xml:space="preserve">determined; </w:t>
            </w:r>
            <w:sdt>
              <w:sdtPr>
                <w:rPr>
                  <w:rStyle w:val="Style3"/>
                  <w:rFonts w:ascii="Arial" w:hAnsi="Arial" w:cs="Arial"/>
                  <w:b w:val="0"/>
                  <w:bCs/>
                  <w:color w:val="000000" w:themeColor="text1"/>
                  <w:sz w:val="22"/>
                  <w:szCs w:val="22"/>
                </w:rPr>
                <w:tag w:val="oac:quorum"/>
                <w:id w:val="500935559"/>
                <w:placeholder>
                  <w:docPart w:val="4E506AC5F2994C8A9B4D6779EFCBB9F2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>
                <w:rPr>
                  <w:rStyle w:val="Style3"/>
                </w:rPr>
              </w:sdtEndPr>
              <w:sdtContent>
                <w:r w:rsidRPr="001672D9">
                  <w:rPr>
                    <w:rStyle w:val="Style3"/>
                    <w:rFonts w:ascii="Arial" w:hAnsi="Arial" w:cs="Arial"/>
                    <w:b w:val="0"/>
                    <w:bCs/>
                    <w:color w:val="000000" w:themeColor="text1"/>
                    <w:sz w:val="22"/>
                    <w:szCs w:val="22"/>
                  </w:rPr>
                  <w:t>CHOOSE YES OR NO</w:t>
                </w:r>
              </w:sdtContent>
            </w:sdt>
            <w:r w:rsidRPr="001672D9">
              <w:rPr>
                <w:rStyle w:val="Style3"/>
                <w:rFonts w:ascii="Arial" w:hAnsi="Arial" w:cs="Arial"/>
                <w:b w:val="0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="000231D3" w:rsidRPr="0033392E" w14:paraId="2F74894F" w14:textId="77777777" w:rsidTr="000231D3">
        <w:trPr>
          <w:trHeight w:val="1061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017E9894" w14:textId="1F7E182D" w:rsidR="000231D3" w:rsidRPr="00571003" w:rsidRDefault="000231D3" w:rsidP="000231D3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Approval of the </w:t>
            </w:r>
            <w:r w:rsidR="001672D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{{PREV_TERM}}</w:t>
            </w: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/>
            </w:r>
            <w:r w:rsidR="001672D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/>
            </w: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Minutes</w:t>
            </w:r>
          </w:p>
        </w:tc>
        <w:tc>
          <w:tcPr>
            <w:tcW w:w="7971" w:type="dxa"/>
            <w:gridSpan w:val="2"/>
            <w:vAlign w:val="center"/>
          </w:tcPr>
          <w:p w14:paraId="70B01DCF" w14:textId="432C02AE" w:rsidR="000231D3" w:rsidRPr="006C705F" w:rsidRDefault="000231D3" w:rsidP="000231D3">
            <w:pPr>
              <w:pStyle w:val="NoSpacing"/>
              <w:jc w:val="both"/>
              <w:rPr>
                <w:rStyle w:val="Style3"/>
                <w:rFonts w:ascii="Arial" w:hAnsi="Arial" w:cs="Arial"/>
                <w:b w:val="0"/>
                <w:bCs/>
                <w:color w:val="000000" w:themeColor="text1"/>
                <w:sz w:val="22"/>
                <w:szCs w:val="22"/>
              </w:rPr>
            </w:pPr>
            <w:r w:rsidRPr="006C705F">
              <w:rPr>
                <w:rFonts w:ascii="Arial" w:hAnsi="Arial" w:cs="Arial"/>
                <w:color w:val="000000" w:themeColor="text1"/>
                <w:sz w:val="22"/>
                <w:szCs w:val="22"/>
              </w:rPr>
              <w:t>The instructor and advisory committee members reviewed the</w:t>
            </w:r>
            <w:r w:rsidR="001672D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{{PREV_TERM}}</w:t>
            </w:r>
            <w:r w:rsidRPr="006C705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Cs w:val="22"/>
                </w:rPr>
                <w:tag w:val="oac:motionBy"/>
                <w:id w:val="-916325732"/>
                <w:placeholder>
                  <w:docPart w:val="FB08A85E44AE4B88904FB0720E1A49BE"/>
                </w:placeholder>
              </w:sdtPr>
              <w:sdtEndPr>
                <w:rPr>
                  <w:rStyle w:val="DefaultParagraphFont"/>
                  <w:sz w:val="20"/>
                </w:rPr>
              </w:sdtEndPr>
              <w:sdtContent>
                <w:r>
                  <w:rPr>
                    <w:rStyle w:val="Style4"/>
                    <w:rFonts w:ascii="Arial" w:hAnsi="Arial" w:cs="Arial"/>
                    <w:color w:val="000000" w:themeColor="text1"/>
                    <w:szCs w:val="22"/>
                  </w:rPr>
                  <w:t>ENTER NAME</w:t>
                </w:r>
              </w:sdtContent>
            </w:sdt>
            <w:r w:rsidRPr="006C705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made a motion to adopt the </w:t>
            </w:r>
            <w:r w:rsidR="001672D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{{PREV_TERM}}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/>
            </w:r>
            <w:r w:rsidR="001672D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6C705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minutes and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Cs w:val="22"/>
                </w:rPr>
                <w:tag w:val="oac:secondBy"/>
                <w:id w:val="737520143"/>
                <w:placeholder>
                  <w:docPart w:val="DC5B870641B64DCDB2F98DFEF6B54DDA"/>
                </w:placeholder>
              </w:sdtPr>
              <w:sdtEndPr>
                <w:rPr>
                  <w:rStyle w:val="DefaultParagraphFont"/>
                  <w:sz w:val="20"/>
                </w:rPr>
              </w:sdtEndPr>
              <w:sdtContent>
                <w:r>
                  <w:rPr>
                    <w:rStyle w:val="Style4"/>
                    <w:rFonts w:ascii="Arial" w:hAnsi="Arial" w:cs="Arial"/>
                    <w:color w:val="000000" w:themeColor="text1"/>
                    <w:szCs w:val="22"/>
                  </w:rPr>
                  <w:t>ENTER NAME</w:t>
                </w:r>
              </w:sdtContent>
            </w:sdt>
            <w:r w:rsidRPr="006C705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seconded the motion. Advisory committee members were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Cs w:val="22"/>
                </w:rPr>
                <w:tag w:val="oac:outcome"/>
                <w:id w:val="-1540046075"/>
                <w:placeholder>
                  <w:docPart w:val="1872336D76124E31B4BFDE570C980363"/>
                </w:placeholder>
                <w:showingPlcHdr/>
                <w:dropDownList>
                  <w:listItem w:value="Choose an item."/>
                  <w:listItem w:displayText="in favor and minutes were approved" w:value="in favor and minutes were approved"/>
                  <w:listItem w:displayText="not in favor and minutes were not approved" w:value="not in favor and minutes were not approved"/>
                </w:dropDownList>
              </w:sdtPr>
              <w:sdtEndPr>
                <w:rPr>
                  <w:rStyle w:val="DefaultParagraphFont"/>
                  <w:sz w:val="20"/>
                </w:rPr>
              </w:sdtEndPr>
              <w:sdtContent>
                <w:r w:rsidRPr="006C705F">
                  <w:rPr>
                    <w:rStyle w:val="PlaceholderText"/>
                    <w:rFonts w:ascii="Arial" w:hAnsi="Arial" w:cs="Arial"/>
                    <w:color w:val="000000" w:themeColor="text1"/>
                    <w:sz w:val="22"/>
                    <w:szCs w:val="22"/>
                  </w:rPr>
                  <w:t>CHOOSE OUTCOME</w:t>
                </w:r>
              </w:sdtContent>
            </w:sdt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231D3" w:rsidRPr="0033392E" w14:paraId="5F6F6EDB" w14:textId="77777777" w:rsidTr="000231D3">
        <w:trPr>
          <w:trHeight w:val="989"/>
          <w:jc w:val="center"/>
        </w:trPr>
        <w:tc>
          <w:tcPr>
            <w:tcW w:w="3259" w:type="dxa"/>
            <w:vMerge w:val="restart"/>
            <w:shd w:val="clear" w:color="auto" w:fill="F2F2F2" w:themeFill="background1" w:themeFillShade="F2"/>
            <w:vAlign w:val="center"/>
          </w:tcPr>
          <w:p w14:paraId="50FCABD0" w14:textId="7D62FD64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F02BE5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Program Instructional Review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/Updates</w:t>
            </w:r>
          </w:p>
          <w:p w14:paraId="085825C1" w14:textId="77777777" w:rsidR="000231D3" w:rsidRPr="00571003" w:rsidRDefault="000231D3" w:rsidP="000231D3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5AA96C" w14:textId="77777777" w:rsidR="000231D3" w:rsidRPr="00571003" w:rsidRDefault="000231D3" w:rsidP="000231D3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38AD12C3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color w:val="000000" w:themeColor="text1"/>
              </w:rPr>
              <w:t>Clock Hours</w:t>
            </w:r>
          </w:p>
          <w:p w14:paraId="62227856" w14:textId="437F56AE" w:rsidR="000231D3" w:rsidRPr="006C705F" w:rsidRDefault="000231D3" w:rsidP="000231D3">
            <w:pPr>
              <w:pStyle w:val="NoSpacing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>The</w:t>
            </w:r>
            <w:r w:rsidR="002C492B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rStyle w:val="Style2"/>
                  <w:rFonts w:ascii="Arial" w:hAnsi="Arial" w:cs="Arial"/>
                  <w:color w:val="auto"/>
                  <w:sz w:val="24"/>
                  <w:szCs w:val="24"/>
                </w:rPr>
                <w:alias w:val="Program Name"/>
                <w:tag w:val="oac:program"/>
                <w:id w:val="1761567501"/>
                <w:placeholder>
                  <w:docPart w:val="D396E0E590A440E7A5DB83C751272984"/>
                </w:placeholder>
                <w:showingPlcHdr/>
                <w:dropDownList>
                  <w:listItem w:value="Choose an item."/>
                  <w:listItem w:displayText="Accounting Operations" w:value="Accounting Operations"/>
                  <w:listItem w:displayText="Automotive Collision Technology Technician" w:value="Automotive Collision Technology Technician"/>
                  <w:listItem w:displayText="Aviation Airframe Mechanics" w:value="Aviation Airframe Mechanics"/>
                  <w:listItem w:displayText="Aviation Powerplant Mechanics" w:value="Aviation Powerplant Mechanics"/>
                  <w:listItem w:displayText="Avionics Systems Technician" w:value="Avionics Systems Technician"/>
                  <w:listItem w:displayText="Building Construction Technologies" w:value="Building Construction Technologies"/>
                  <w:listItem w:displayText="Cosmetology" w:value="Cosmetology"/>
                  <w:listItem w:displayText="Database Application Development &amp; Programming" w:value="Database Application Development &amp; Programming"/>
                  <w:listItem w:displayText="Dental Assisting" w:value="Dental Assisting"/>
                  <w:listItem w:displayText="Digital Media/Multimedia Design" w:value="Digital Media/Multimedia Design"/>
                  <w:listItem w:displayText="Drafting" w:value="Drafting"/>
                  <w:listItem w:displayText="Electronic Systems Integration and Automation" w:value="Electronic Systems Integration and Automation"/>
                  <w:listItem w:displayText="Enterprise Desktop and Mobile Support Technology" w:value="Enterprise Desktop and Mobile Support Technology"/>
                  <w:listItem w:displayText="Facials Specialty" w:value="Facials Specialty"/>
                  <w:listItem w:displayText="Heating, Ventilation, Air-Conditioning/Refrigeration (HVAC/R)" w:value="Heating, Ventilation, Air-Conditioning/Refrigeration (HVAC/R)"/>
                  <w:listItem w:displayText="Marine Service Technologies" w:value="Marine Service Technologies"/>
                  <w:listItem w:displayText="Master Automotive Service Technology 1" w:value="Master Automotive Service Technology 1"/>
                  <w:listItem w:displayText="Medical Assisting" w:value="Medical Assisting"/>
                  <w:listItem w:displayText="Nursing Assistant (Articulated)" w:value="Nursing Assistant (Articulated)"/>
                  <w:listItem w:displayText="Patient Care Technician" w:value="Patient Care Technician"/>
                  <w:listItem w:displayText="Pharmacy Technician" w:value="Pharmacy Technician"/>
                  <w:listItem w:displayText="Phlebotomy" w:value="Phlebotomy"/>
                  <w:listItem w:displayText="Practical Nursing" w:value="Practical Nursing"/>
                  <w:listItem w:displayText="Professional Culinary Arts &amp; Hospitality" w:value="Professional Culinary Arts &amp; Hospitality"/>
                  <w:listItem w:displayText="Professional Nursing (LPN to RN)" w:value="Professional Nursing (LPN to RN)"/>
                  <w:listItem w:displayText="Surgical Technology" w:value="Surgical Technology"/>
                  <w:listItem w:displayText="Veterinary Assisting" w:value="Veterinary Assisting"/>
                  <w:listItem w:displayText="Welding Technology" w:value="Welding Technology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="002C492B" w:rsidRPr="00D601B6">
                  <w:rPr>
                    <w:rStyle w:val="PlaceholderText"/>
                    <w:rFonts w:ascii="Arial" w:hAnsi="Arial" w:cs="Arial"/>
                    <w:color w:val="000000" w:themeColor="text1"/>
                    <w:sz w:val="24"/>
                    <w:szCs w:val="24"/>
                    <w:u w:val="single"/>
                  </w:rPr>
                  <w:t>Click to select a program</w:t>
                </w:r>
              </w:sdtContent>
            </w:sdt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 program is a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clockHours"/>
                <w:id w:val="-413406148"/>
                <w:placeholder>
                  <w:docPart w:val="9AEA78D99F284533B4535ADD2460FFE9"/>
                </w:placeholder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Pr="00571003">
                  <w:rPr>
                    <w:rStyle w:val="Style4"/>
                    <w:rFonts w:ascii="Arial" w:hAnsi="Arial" w:cs="Arial"/>
                    <w:color w:val="000000" w:themeColor="text1"/>
                    <w:sz w:val="20"/>
                  </w:rPr>
                  <w:t>Enter hours</w:t>
                </w:r>
              </w:sdtContent>
            </w:sdt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 clock hour program.</w:t>
            </w:r>
          </w:p>
        </w:tc>
      </w:tr>
      <w:tr w:rsidR="000231D3" w:rsidRPr="0033392E" w14:paraId="33C455B7" w14:textId="77777777" w:rsidTr="000231D3">
        <w:trPr>
          <w:trHeight w:val="1295"/>
          <w:jc w:val="center"/>
        </w:trPr>
        <w:tc>
          <w:tcPr>
            <w:tcW w:w="3259" w:type="dxa"/>
            <w:vMerge/>
            <w:shd w:val="clear" w:color="auto" w:fill="F2F2F2" w:themeFill="background1" w:themeFillShade="F2"/>
            <w:vAlign w:val="center"/>
          </w:tcPr>
          <w:p w14:paraId="4A600C31" w14:textId="77777777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0E19236D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>Delivery Method</w:t>
            </w:r>
          </w:p>
          <w:p w14:paraId="7570CD2F" w14:textId="39784A08" w:rsidR="000231D3" w:rsidRPr="001B2BD1" w:rsidRDefault="000231D3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  <w:r w:rsidRPr="001B2BD1">
              <w:rPr>
                <w:rFonts w:ascii="Arial" w:hAnsi="Arial" w:cs="Arial"/>
                <w:color w:val="000000" w:themeColor="text1"/>
              </w:rPr>
              <w:t xml:space="preserve">The </w:t>
            </w:r>
            <w:sdt>
              <w:sdtPr>
                <w:rPr>
                  <w:rStyle w:val="Style2"/>
                  <w:rFonts w:ascii="Arial" w:hAnsi="Arial" w:cs="Arial"/>
                  <w:color w:val="auto"/>
                  <w:sz w:val="24"/>
                  <w:szCs w:val="24"/>
                </w:rPr>
                <w:alias w:val="Program Name"/>
                <w:tag w:val="oac:program"/>
                <w:id w:val="790254970"/>
                <w:placeholder>
                  <w:docPart w:val="47966D00CBDC40378D77F264A3E81D9E"/>
                </w:placeholder>
                <w:showingPlcHdr/>
                <w:dropDownList>
                  <w:listItem w:value="Choose an item."/>
                  <w:listItem w:displayText="Accounting Operations" w:value="Accounting Operations"/>
                  <w:listItem w:displayText="Automotive Collision Technology Technician" w:value="Automotive Collision Technology Technician"/>
                  <w:listItem w:displayText="Aviation Airframe Mechanics" w:value="Aviation Airframe Mechanics"/>
                  <w:listItem w:displayText="Aviation Powerplant Mechanics" w:value="Aviation Powerplant Mechanics"/>
                  <w:listItem w:displayText="Avionics Systems Technician" w:value="Avionics Systems Technician"/>
                  <w:listItem w:displayText="Building Construction Technologies" w:value="Building Construction Technologies"/>
                  <w:listItem w:displayText="Cosmetology" w:value="Cosmetology"/>
                  <w:listItem w:displayText="Database Application Development &amp; Programming" w:value="Database Application Development &amp; Programming"/>
                  <w:listItem w:displayText="Dental Assisting" w:value="Dental Assisting"/>
                  <w:listItem w:displayText="Digital Media/Multimedia Design" w:value="Digital Media/Multimedia Design"/>
                  <w:listItem w:displayText="Drafting" w:value="Drafting"/>
                  <w:listItem w:displayText="Electronic Systems Integration and Automation" w:value="Electronic Systems Integration and Automation"/>
                  <w:listItem w:displayText="Enterprise Desktop and Mobile Support Technology" w:value="Enterprise Desktop and Mobile Support Technology"/>
                  <w:listItem w:displayText="Facials Specialty" w:value="Facials Specialty"/>
                  <w:listItem w:displayText="Heating, Ventilation, Air-Conditioning/Refrigeration (HVAC/R)" w:value="Heating, Ventilation, Air-Conditioning/Refrigeration (HVAC/R)"/>
                  <w:listItem w:displayText="Marine Service Technologies" w:value="Marine Service Technologies"/>
                  <w:listItem w:displayText="Master Automotive Service Technology 1" w:value="Master Automotive Service Technology 1"/>
                  <w:listItem w:displayText="Medical Assisting" w:value="Medical Assisting"/>
                  <w:listItem w:displayText="Nursing Assistant (Articulated)" w:value="Nursing Assistant (Articulated)"/>
                  <w:listItem w:displayText="Patient Care Technician" w:value="Patient Care Technician"/>
                  <w:listItem w:displayText="Pharmacy Technician" w:value="Pharmacy Technician"/>
                  <w:listItem w:displayText="Phlebotomy" w:value="Phlebotomy"/>
                  <w:listItem w:displayText="Practical Nursing" w:value="Practical Nursing"/>
                  <w:listItem w:displayText="Professional Culinary Arts &amp; Hospitality" w:value="Professional Culinary Arts &amp; Hospitality"/>
                  <w:listItem w:displayText="Professional Nursing (LPN to RN)" w:value="Professional Nursing (LPN to RN)"/>
                  <w:listItem w:displayText="Surgical Technology" w:value="Surgical Technology"/>
                  <w:listItem w:displayText="Veterinary Assisting" w:value="Veterinary Assisting"/>
                  <w:listItem w:displayText="Welding Technology" w:value="Welding Technology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="002C492B" w:rsidRPr="00D601B6">
                  <w:rPr>
                    <w:rStyle w:val="PlaceholderText"/>
                    <w:rFonts w:ascii="Arial" w:hAnsi="Arial" w:cs="Arial"/>
                    <w:color w:val="000000" w:themeColor="text1"/>
                    <w:sz w:val="24"/>
                    <w:szCs w:val="24"/>
                    <w:u w:val="single"/>
                  </w:rPr>
                  <w:t>Click to select a program</w:t>
                </w:r>
              </w:sdtContent>
            </w:sdt>
            <w:r w:rsidRPr="001B2BD1">
              <w:rPr>
                <w:rFonts w:ascii="Arial" w:hAnsi="Arial" w:cs="Arial"/>
                <w:color w:val="000000" w:themeColor="text1"/>
              </w:rPr>
              <w:t xml:space="preserve"> program is taught using the </w:t>
            </w:r>
            <w:sdt>
              <w:sdtPr>
                <w:rPr>
                  <w:rFonts w:ascii="Arial" w:hAnsi="Arial" w:cs="Arial"/>
                  <w:color w:val="000000" w:themeColor="text1"/>
                </w:rPr>
                <w:tag w:val="oac:delivery"/>
                <w:id w:val="-1765065800"/>
                <w:placeholder>
                  <w:docPart w:val="CDD44E0A3C4942F79AACC795124AB5CD"/>
                </w:placeholder>
                <w:dropDownList>
                  <w:listItem w:value="Choose an item."/>
                  <w:listItem w:displayText="traditional" w:value="traditional"/>
                  <w:listItem w:displayText="hybrid" w:value="hybrid"/>
                  <w:listItem w:displayText="distance" w:value="distance"/>
                </w:dropDownList>
              </w:sdtPr>
              <w:sdtEndPr/>
              <w:sdtContent>
                <w:r w:rsidRPr="001B2BD1">
                  <w:rPr>
                    <w:rFonts w:ascii="Arial" w:hAnsi="Arial" w:cs="Arial"/>
                    <w:color w:val="000000" w:themeColor="text1"/>
                  </w:rPr>
                  <w:t>traditional</w:t>
                </w:r>
              </w:sdtContent>
            </w:sdt>
            <w:r w:rsidRPr="001B2BD1">
              <w:rPr>
                <w:rFonts w:ascii="Arial" w:hAnsi="Arial" w:cs="Arial"/>
                <w:color w:val="000000" w:themeColor="text1"/>
              </w:rPr>
              <w:t xml:space="preserve"> method. </w:t>
            </w:r>
            <w:sdt>
              <w:sdtPr>
                <w:rPr>
                  <w:rFonts w:ascii="Arial" w:hAnsi="Arial" w:cs="Arial"/>
                  <w:color w:val="000000" w:themeColor="text1"/>
                </w:rPr>
                <w:tag w:val="oac:classroomHours"/>
                <w:id w:val="1611853015"/>
                <w:placeholder>
                  <w:docPart w:val="83152C23267B43CF9C22CCFA22BB99B1"/>
                </w:placeholder>
                <w:showingPlcHdr/>
              </w:sdtPr>
              <w:sdtEndPr/>
              <w:sdtContent>
                <w:r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hours</w:t>
                </w:r>
              </w:sdtContent>
            </w:sdt>
            <w:r w:rsidRPr="001B2BD1">
              <w:rPr>
                <w:rFonts w:ascii="Arial" w:hAnsi="Arial" w:cs="Arial"/>
                <w:color w:val="000000" w:themeColor="text1"/>
              </w:rPr>
              <w:t xml:space="preserve"> hours are taught in the classroom. </w:t>
            </w:r>
          </w:p>
          <w:p w14:paraId="037C73F2" w14:textId="77777777" w:rsidR="000231D3" w:rsidRPr="00571003" w:rsidRDefault="000231D3" w:rsidP="000231D3">
            <w:pPr>
              <w:contextualSpacing/>
              <w:rPr>
                <w:rStyle w:val="Style4"/>
                <w:rFonts w:ascii="Arial" w:hAnsi="Arial" w:cs="Arial"/>
                <w:color w:val="000000" w:themeColor="text1"/>
                <w:sz w:val="20"/>
              </w:rPr>
            </w:pPr>
          </w:p>
          <w:p w14:paraId="61C09295" w14:textId="5878C5BB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2"/>
                </w:rPr>
                <w:tag w:val="oac:deliveryNotes"/>
                <w:id w:val="1945729042"/>
                <w:placeholder>
                  <w:docPart w:val="48B065ECD60046B4B42F852652271D6E"/>
                </w:placeholder>
                <w:showingPlcHdr/>
              </w:sdtPr>
              <w:sdtEndPr/>
              <w:sdtContent>
                <w:r w:rsidR="000231D3" w:rsidRPr="001B2BD1">
                  <w:rPr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4454D348" w14:textId="77777777" w:rsidTr="000231D3">
        <w:trPr>
          <w:trHeight w:val="665"/>
          <w:jc w:val="center"/>
        </w:trPr>
        <w:tc>
          <w:tcPr>
            <w:tcW w:w="3259" w:type="dxa"/>
            <w:vMerge/>
            <w:shd w:val="clear" w:color="auto" w:fill="F2F2F2" w:themeFill="background1" w:themeFillShade="F2"/>
            <w:vAlign w:val="center"/>
          </w:tcPr>
          <w:p w14:paraId="3D0AF827" w14:textId="77777777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053A3E69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 xml:space="preserve">Lab/Shop </w:t>
            </w:r>
          </w:p>
          <w:p w14:paraId="68DEBF11" w14:textId="0613B013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tag w:val="oac:labHours"/>
                <w:id w:val="563375327"/>
                <w:placeholder>
                  <w:docPart w:val="D82422E159C743E0B74D04CFF7F9A982"/>
                </w:placeholder>
              </w:sdtPr>
              <w:sdtEndPr/>
              <w:sdtContent>
                <w:r w:rsidR="000231D3" w:rsidRPr="00571003">
                  <w:rPr>
                    <w:rFonts w:ascii="Arial" w:hAnsi="Arial" w:cs="Arial"/>
                    <w:color w:val="000000" w:themeColor="text1"/>
                  </w:rPr>
                  <w:t>Enter the hours</w:t>
                </w:r>
              </w:sdtContent>
            </w:sdt>
            <w:r w:rsidR="000231D3" w:rsidRPr="00571003">
              <w:rPr>
                <w:rFonts w:ascii="Arial" w:hAnsi="Arial" w:cs="Arial"/>
                <w:color w:val="000000" w:themeColor="text1"/>
              </w:rPr>
              <w:t xml:space="preserve"> </w:t>
            </w:r>
            <w:r w:rsidR="000231D3">
              <w:rPr>
                <w:rFonts w:ascii="Arial" w:hAnsi="Arial" w:cs="Arial"/>
                <w:color w:val="000000" w:themeColor="text1"/>
              </w:rPr>
              <w:t xml:space="preserve">that </w:t>
            </w:r>
            <w:r w:rsidR="000231D3" w:rsidRPr="00571003">
              <w:rPr>
                <w:rFonts w:ascii="Arial" w:hAnsi="Arial" w:cs="Arial"/>
                <w:color w:val="000000" w:themeColor="text1"/>
              </w:rPr>
              <w:t xml:space="preserve">are spent in the lab/shop.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labNotes"/>
                <w:id w:val="1821537910"/>
                <w:placeholder>
                  <w:docPart w:val="AA04245606764D40B829937CD6668C7A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1ECCE845" w14:textId="77777777" w:rsidTr="000231D3">
        <w:trPr>
          <w:trHeight w:val="1061"/>
          <w:jc w:val="center"/>
        </w:trPr>
        <w:tc>
          <w:tcPr>
            <w:tcW w:w="3259" w:type="dxa"/>
            <w:vMerge/>
            <w:shd w:val="clear" w:color="auto" w:fill="F2F2F2" w:themeFill="background1" w:themeFillShade="F2"/>
            <w:vAlign w:val="center"/>
          </w:tcPr>
          <w:p w14:paraId="1890E299" w14:textId="77777777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35F76F8A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 xml:space="preserve">Work-Based Learning </w:t>
            </w:r>
          </w:p>
          <w:p w14:paraId="0951B657" w14:textId="62799A1A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The </w:t>
            </w:r>
            <w:sdt>
              <w:sdtPr>
                <w:rPr>
                  <w:rStyle w:val="Style2"/>
                  <w:rFonts w:ascii="Arial" w:hAnsi="Arial" w:cs="Arial"/>
                  <w:color w:val="auto"/>
                  <w:sz w:val="24"/>
                  <w:szCs w:val="24"/>
                </w:rPr>
                <w:alias w:val="Program Name"/>
                <w:tag w:val="oac:program"/>
                <w:id w:val="860554667"/>
                <w:placeholder>
                  <w:docPart w:val="0A3CC02433B44583987DCDEB72A36C80"/>
                </w:placeholder>
                <w:showingPlcHdr/>
                <w:dropDownList>
                  <w:listItem w:value="Choose an item."/>
                  <w:listItem w:displayText="Accounting Operations" w:value="Accounting Operations"/>
                  <w:listItem w:displayText="Automotive Collision Technology Technician" w:value="Automotive Collision Technology Technician"/>
                  <w:listItem w:displayText="Aviation Airframe Mechanics" w:value="Aviation Airframe Mechanics"/>
                  <w:listItem w:displayText="Aviation Powerplant Mechanics" w:value="Aviation Powerplant Mechanics"/>
                  <w:listItem w:displayText="Avionics Systems Technician" w:value="Avionics Systems Technician"/>
                  <w:listItem w:displayText="Building Construction Technologies" w:value="Building Construction Technologies"/>
                  <w:listItem w:displayText="Cosmetology" w:value="Cosmetology"/>
                  <w:listItem w:displayText="Database Application Development &amp; Programming" w:value="Database Application Development &amp; Programming"/>
                  <w:listItem w:displayText="Dental Assisting" w:value="Dental Assisting"/>
                  <w:listItem w:displayText="Digital Media/Multimedia Design" w:value="Digital Media/Multimedia Design"/>
                  <w:listItem w:displayText="Drafting" w:value="Drafting"/>
                  <w:listItem w:displayText="Electronic Systems Integration and Automation" w:value="Electronic Systems Integration and Automation"/>
                  <w:listItem w:displayText="Enterprise Desktop and Mobile Support Technology" w:value="Enterprise Desktop and Mobile Support Technology"/>
                  <w:listItem w:displayText="Facials Specialty" w:value="Facials Specialty"/>
                  <w:listItem w:displayText="Heating, Ventilation, Air-Conditioning/Refrigeration (HVAC/R)" w:value="Heating, Ventilation, Air-Conditioning/Refrigeration (HVAC/R)"/>
                  <w:listItem w:displayText="Marine Service Technologies" w:value="Marine Service Technologies"/>
                  <w:listItem w:displayText="Master Automotive Service Technology 1" w:value="Master Automotive Service Technology 1"/>
                  <w:listItem w:displayText="Medical Assisting" w:value="Medical Assisting"/>
                  <w:listItem w:displayText="Nursing Assistant (Articulated)" w:value="Nursing Assistant (Articulated)"/>
                  <w:listItem w:displayText="Patient Care Technician" w:value="Patient Care Technician"/>
                  <w:listItem w:displayText="Pharmacy Technician" w:value="Pharmacy Technician"/>
                  <w:listItem w:displayText="Phlebotomy" w:value="Phlebotomy"/>
                  <w:listItem w:displayText="Practical Nursing" w:value="Practical Nursing"/>
                  <w:listItem w:displayText="Professional Culinary Arts &amp; Hospitality" w:value="Professional Culinary Arts &amp; Hospitality"/>
                  <w:listItem w:displayText="Professional Nursing (LPN to RN)" w:value="Professional Nursing (LPN to RN)"/>
                  <w:listItem w:displayText="Surgical Technology" w:value="Surgical Technology"/>
                  <w:listItem w:displayText="Veterinary Assisting" w:value="Veterinary Assisting"/>
                  <w:listItem w:displayText="Welding Technology" w:value="Welding Technology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="002C492B" w:rsidRPr="00D601B6">
                  <w:rPr>
                    <w:rStyle w:val="PlaceholderText"/>
                    <w:rFonts w:ascii="Arial" w:hAnsi="Arial" w:cs="Arial"/>
                    <w:color w:val="000000" w:themeColor="text1"/>
                    <w:sz w:val="24"/>
                    <w:szCs w:val="24"/>
                    <w:u w:val="single"/>
                  </w:rPr>
                  <w:t>Click to select a program</w:t>
                </w:r>
              </w:sdtContent>
            </w:sdt>
            <w:r w:rsidRPr="001B2BD1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571003">
              <w:rPr>
                <w:rFonts w:ascii="Arial" w:hAnsi="Arial" w:cs="Arial"/>
                <w:color w:val="000000" w:themeColor="text1"/>
              </w:rPr>
              <w:t>program does utilize</w:t>
            </w: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 work-based learning in the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wbl"/>
                <w:id w:val="1600371434"/>
                <w:placeholder>
                  <w:docPart w:val="EBE5B1FFF41040E29C66460DD1B75F94"/>
                </w:placeholder>
                <w:dropDownList>
                  <w:listItem w:value="Choose an item."/>
                  <w:listItem w:displayText="clinical" w:value="clinical"/>
                  <w:listItem w:displayText="non-paid Internship" w:value="non-paid Internship"/>
                  <w:listItem w:displayText="paid Internship" w:value="paid Internship"/>
                  <w:listItem w:displayText="job shadowing" w:value="job shadowing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Pr="00571003">
                  <w:rPr>
                    <w:rStyle w:val="Style4"/>
                    <w:rFonts w:ascii="Arial" w:hAnsi="Arial" w:cs="Arial"/>
                    <w:color w:val="000000" w:themeColor="text1"/>
                    <w:sz w:val="20"/>
                  </w:rPr>
                  <w:t>paid Internship</w:t>
                </w:r>
              </w:sdtContent>
            </w:sdt>
            <w:r w:rsidRPr="00571003">
              <w:rPr>
                <w:rFonts w:ascii="Arial" w:hAnsi="Arial" w:cs="Arial"/>
                <w:color w:val="000000" w:themeColor="text1"/>
              </w:rPr>
              <w:t xml:space="preserve"> setting</w:t>
            </w: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. </w:t>
            </w:r>
            <w:r w:rsidRPr="00571003">
              <w:rPr>
                <w:rStyle w:val="Style4"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color w:val="000000" w:themeColor="text1"/>
                </w:rPr>
                <w:tag w:val="oac:wblNotes"/>
                <w:id w:val="-1814861900"/>
                <w:placeholder>
                  <w:docPart w:val="68A3CE7BEEEA4BD49B94EC7A83A72295"/>
                </w:placeholder>
              </w:sdtPr>
              <w:sdtEndPr/>
              <w:sdtContent>
                <w:sdt>
                  <w:sdtPr>
                    <w:rPr>
                      <w:rStyle w:val="Style4"/>
                      <w:rFonts w:ascii="Arial" w:hAnsi="Arial" w:cs="Arial"/>
                      <w:color w:val="000000" w:themeColor="text1"/>
                      <w:sz w:val="20"/>
                    </w:rPr>
                    <w:id w:val="-829908874"/>
                    <w:placeholder>
                      <w:docPart w:val="614A88F00EDA4E22BA940F1CB382AB94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 w:cstheme="minorBidi"/>
                    </w:rPr>
                  </w:sdtEndPr>
                  <w:sdtContent>
                    <w:r w:rsidRPr="00571003">
                      <w:rPr>
                        <w:rStyle w:val="PlaceholderText"/>
                        <w:rFonts w:ascii="Arial" w:hAnsi="Arial" w:cs="Arial"/>
                        <w:color w:val="000000" w:themeColor="text1"/>
                      </w:rPr>
                      <w:t>Type minutes here</w:t>
                    </w:r>
                  </w:sdtContent>
                </w:sdt>
              </w:sdtContent>
            </w:sdt>
          </w:p>
        </w:tc>
      </w:tr>
      <w:tr w:rsidR="000231D3" w:rsidRPr="0033392E" w14:paraId="6DAA432A" w14:textId="77777777" w:rsidTr="000231D3">
        <w:trPr>
          <w:trHeight w:val="1349"/>
          <w:jc w:val="center"/>
        </w:trPr>
        <w:tc>
          <w:tcPr>
            <w:tcW w:w="3259" w:type="dxa"/>
            <w:vMerge/>
            <w:shd w:val="clear" w:color="auto" w:fill="F2F2F2" w:themeFill="background1" w:themeFillShade="F2"/>
            <w:vAlign w:val="center"/>
          </w:tcPr>
          <w:p w14:paraId="755B0221" w14:textId="77777777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37DF8803" w14:textId="77777777" w:rsidR="000231D3" w:rsidRPr="00571003" w:rsidRDefault="000231D3" w:rsidP="000231D3">
            <w:pPr>
              <w:contextualSpacing/>
              <w:rPr>
                <w:rStyle w:val="Style14"/>
                <w:rFonts w:ascii="Arial" w:hAnsi="Arial" w:cs="Arial"/>
                <w:b/>
                <w:bCs/>
                <w:color w:val="000000" w:themeColor="text1"/>
                <w:sz w:val="20"/>
              </w:rPr>
            </w:pPr>
            <w:r w:rsidRPr="00571003">
              <w:rPr>
                <w:rStyle w:val="Style14"/>
                <w:rFonts w:ascii="Arial" w:hAnsi="Arial" w:cs="Arial"/>
                <w:b/>
                <w:bCs/>
                <w:color w:val="000000" w:themeColor="text1"/>
                <w:sz w:val="20"/>
              </w:rPr>
              <w:t xml:space="preserve">Curriculum </w:t>
            </w:r>
          </w:p>
          <w:p w14:paraId="1571A858" w14:textId="20BE0DC5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  <w:r w:rsidRPr="00A5642D">
              <w:rPr>
                <w:rFonts w:ascii="Arial" w:hAnsi="Arial" w:cs="Arial"/>
                <w:color w:val="000000" w:themeColor="text1"/>
              </w:rPr>
              <w:t xml:space="preserve">The </w:t>
            </w:r>
            <w:sdt>
              <w:sdtPr>
                <w:rPr>
                  <w:rStyle w:val="Style2"/>
                  <w:rFonts w:ascii="Arial" w:hAnsi="Arial" w:cs="Arial"/>
                  <w:color w:val="auto"/>
                  <w:sz w:val="24"/>
                  <w:szCs w:val="24"/>
                </w:rPr>
                <w:alias w:val="Program Name"/>
                <w:tag w:val="oac:program"/>
                <w:id w:val="303977315"/>
                <w:placeholder>
                  <w:docPart w:val="6CF75E6909764FBF82EDF3E66FE5D7C6"/>
                </w:placeholder>
                <w:showingPlcHdr/>
                <w:dropDownList>
                  <w:listItem w:value="Choose an item."/>
                  <w:listItem w:displayText="Accounting Operations" w:value="Accounting Operations"/>
                  <w:listItem w:displayText="Automotive Collision Technology Technician" w:value="Automotive Collision Technology Technician"/>
                  <w:listItem w:displayText="Aviation Airframe Mechanics" w:value="Aviation Airframe Mechanics"/>
                  <w:listItem w:displayText="Aviation Powerplant Mechanics" w:value="Aviation Powerplant Mechanics"/>
                  <w:listItem w:displayText="Avionics Systems Technician" w:value="Avionics Systems Technician"/>
                  <w:listItem w:displayText="Building Construction Technologies" w:value="Building Construction Technologies"/>
                  <w:listItem w:displayText="Cosmetology" w:value="Cosmetology"/>
                  <w:listItem w:displayText="Database Application Development &amp; Programming" w:value="Database Application Development &amp; Programming"/>
                  <w:listItem w:displayText="Dental Assisting" w:value="Dental Assisting"/>
                  <w:listItem w:displayText="Digital Media/Multimedia Design" w:value="Digital Media/Multimedia Design"/>
                  <w:listItem w:displayText="Drafting" w:value="Drafting"/>
                  <w:listItem w:displayText="Electronic Systems Integration and Automation" w:value="Electronic Systems Integration and Automation"/>
                  <w:listItem w:displayText="Enterprise Desktop and Mobile Support Technology" w:value="Enterprise Desktop and Mobile Support Technology"/>
                  <w:listItem w:displayText="Facials Specialty" w:value="Facials Specialty"/>
                  <w:listItem w:displayText="Heating, Ventilation, Air-Conditioning/Refrigeration (HVAC/R)" w:value="Heating, Ventilation, Air-Conditioning/Refrigeration (HVAC/R)"/>
                  <w:listItem w:displayText="Marine Service Technologies" w:value="Marine Service Technologies"/>
                  <w:listItem w:displayText="Master Automotive Service Technology 1" w:value="Master Automotive Service Technology 1"/>
                  <w:listItem w:displayText="Medical Assisting" w:value="Medical Assisting"/>
                  <w:listItem w:displayText="Nursing Assistant (Articulated)" w:value="Nursing Assistant (Articulated)"/>
                  <w:listItem w:displayText="Patient Care Technician" w:value="Patient Care Technician"/>
                  <w:listItem w:displayText="Pharmacy Technician" w:value="Pharmacy Technician"/>
                  <w:listItem w:displayText="Phlebotomy" w:value="Phlebotomy"/>
                  <w:listItem w:displayText="Practical Nursing" w:value="Practical Nursing"/>
                  <w:listItem w:displayText="Professional Culinary Arts &amp; Hospitality" w:value="Professional Culinary Arts &amp; Hospitality"/>
                  <w:listItem w:displayText="Professional Nursing (LPN to RN)" w:value="Professional Nursing (LPN to RN)"/>
                  <w:listItem w:displayText="Surgical Technology" w:value="Surgical Technology"/>
                  <w:listItem w:displayText="Veterinary Assisting" w:value="Veterinary Assisting"/>
                  <w:listItem w:displayText="Welding Technology" w:value="Welding Technology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="002C492B" w:rsidRPr="00D601B6">
                  <w:rPr>
                    <w:rStyle w:val="PlaceholderText"/>
                    <w:rFonts w:ascii="Arial" w:hAnsi="Arial" w:cs="Arial"/>
                    <w:color w:val="000000" w:themeColor="text1"/>
                    <w:sz w:val="24"/>
                    <w:szCs w:val="24"/>
                    <w:u w:val="single"/>
                  </w:rPr>
                  <w:t>Click to select a program</w:t>
                </w:r>
              </w:sdtContent>
            </w:sdt>
            <w:r w:rsidRPr="001B2BD1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A5642D">
              <w:rPr>
                <w:rFonts w:ascii="Arial" w:hAnsi="Arial" w:cs="Arial"/>
                <w:color w:val="000000" w:themeColor="text1"/>
              </w:rPr>
              <w:t xml:space="preserve">program uses </w:t>
            </w:r>
            <w:sdt>
              <w:sdtPr>
                <w:rPr>
                  <w:rFonts w:ascii="Arial" w:hAnsi="Arial" w:cs="Arial"/>
                  <w:color w:val="000000" w:themeColor="text1"/>
                </w:rPr>
                <w:tag w:val="oac:curriculum"/>
                <w:id w:val="146784163"/>
                <w:placeholder>
                  <w:docPart w:val="2486CA94FF0E4EF496AEE55CF2985819"/>
                </w:placeholder>
                <w:dropDownList>
                  <w:listItem w:value="Choose an item."/>
                  <w:listItem w:displayText="digital books" w:value="digital books"/>
                  <w:listItem w:displayText="textbooks" w:value="textbooks"/>
                  <w:listItem w:displayText="digital books/textbooks" w:value="digital books/textbooks"/>
                </w:dropDownList>
              </w:sdtPr>
              <w:sdtEndPr/>
              <w:sdtContent>
                <w:r w:rsidRPr="00A5642D">
                  <w:rPr>
                    <w:rFonts w:ascii="Arial" w:hAnsi="Arial" w:cs="Arial"/>
                    <w:color w:val="000000" w:themeColor="text1"/>
                  </w:rPr>
                  <w:t>digital books</w:t>
                </w:r>
              </w:sdtContent>
            </w:sdt>
            <w:r w:rsidRPr="00A5642D">
              <w:rPr>
                <w:rFonts w:ascii="Arial" w:hAnsi="Arial" w:cs="Arial"/>
                <w:color w:val="000000" w:themeColor="text1"/>
              </w:rPr>
              <w:t xml:space="preserve"> to teach</w:t>
            </w:r>
          </w:p>
          <w:p w14:paraId="4453F5DC" w14:textId="77777777" w:rsidR="000231D3" w:rsidRPr="00A5642D" w:rsidRDefault="000231D3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</w:p>
          <w:p w14:paraId="640BD41C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  <w:r w:rsidRPr="00A5642D">
              <w:rPr>
                <w:rFonts w:ascii="Arial" w:hAnsi="Arial" w:cs="Arial"/>
                <w:color w:val="000000" w:themeColor="text1"/>
              </w:rPr>
              <w:t>The programs follow the FLDOE curriculum framework</w:t>
            </w:r>
            <w:r w:rsidRPr="00571003">
              <w:rPr>
                <w:rFonts w:ascii="Arial" w:hAnsi="Arial" w:cs="Arial"/>
                <w:color w:val="000000" w:themeColor="text1"/>
              </w:rPr>
              <w:t>.</w:t>
            </w:r>
          </w:p>
          <w:p w14:paraId="34D5122F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color w:val="000000" w:themeColor="text1"/>
              </w:rPr>
            </w:pPr>
          </w:p>
          <w:p w14:paraId="3F6DAD9D" w14:textId="6D277102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curriculumNotes"/>
                <w:id w:val="1489522110"/>
                <w:placeholder>
                  <w:docPart w:val="DC206E1D912F49E9A97C5AA46E0BC9C4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3C156687" w14:textId="77777777" w:rsidTr="000231D3">
        <w:trPr>
          <w:trHeight w:val="1241"/>
          <w:jc w:val="center"/>
        </w:trPr>
        <w:tc>
          <w:tcPr>
            <w:tcW w:w="3259" w:type="dxa"/>
            <w:vMerge/>
            <w:shd w:val="clear" w:color="auto" w:fill="F2F2F2" w:themeFill="background1" w:themeFillShade="F2"/>
            <w:vAlign w:val="center"/>
          </w:tcPr>
          <w:p w14:paraId="46FB6DBC" w14:textId="77777777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1C0B1E8A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 xml:space="preserve">Assessment </w:t>
            </w:r>
          </w:p>
          <w:p w14:paraId="719F5146" w14:textId="071141C0" w:rsidR="000231D3" w:rsidRPr="00571003" w:rsidRDefault="000231D3" w:rsidP="000231D3">
            <w:pPr>
              <w:contextualSpacing/>
              <w:rPr>
                <w:rStyle w:val="Style4"/>
                <w:rFonts w:ascii="Arial" w:hAnsi="Arial" w:cs="Arial"/>
                <w:color w:val="000000" w:themeColor="text1"/>
                <w:sz w:val="20"/>
              </w:rPr>
            </w:pP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The  </w:t>
            </w:r>
            <w:sdt>
              <w:sdtPr>
                <w:rPr>
                  <w:rStyle w:val="Style2"/>
                  <w:rFonts w:ascii="Arial" w:hAnsi="Arial" w:cs="Arial"/>
                  <w:color w:val="auto"/>
                  <w:sz w:val="24"/>
                  <w:szCs w:val="24"/>
                </w:rPr>
                <w:alias w:val="Program Name"/>
                <w:tag w:val="oac:program"/>
                <w:id w:val="688713684"/>
                <w:placeholder>
                  <w:docPart w:val="20CF1F0683E64A968E4A9050F8FEE485"/>
                </w:placeholder>
                <w:showingPlcHdr/>
                <w:dropDownList>
                  <w:listItem w:value="Choose an item."/>
                  <w:listItem w:displayText="Accounting Operations" w:value="Accounting Operations"/>
                  <w:listItem w:displayText="Automotive Collision Technology Technician" w:value="Automotive Collision Technology Technician"/>
                  <w:listItem w:displayText="Aviation Airframe Mechanics" w:value="Aviation Airframe Mechanics"/>
                  <w:listItem w:displayText="Aviation Powerplant Mechanics" w:value="Aviation Powerplant Mechanics"/>
                  <w:listItem w:displayText="Avionics Systems Technician" w:value="Avionics Systems Technician"/>
                  <w:listItem w:displayText="Building Construction Technologies" w:value="Building Construction Technologies"/>
                  <w:listItem w:displayText="Cosmetology" w:value="Cosmetology"/>
                  <w:listItem w:displayText="Database Application Development &amp; Programming" w:value="Database Application Development &amp; Programming"/>
                  <w:listItem w:displayText="Dental Assisting" w:value="Dental Assisting"/>
                  <w:listItem w:displayText="Digital Media/Multimedia Design" w:value="Digital Media/Multimedia Design"/>
                  <w:listItem w:displayText="Drafting" w:value="Drafting"/>
                  <w:listItem w:displayText="Electronic Systems Integration and Automation" w:value="Electronic Systems Integration and Automation"/>
                  <w:listItem w:displayText="Enterprise Desktop and Mobile Support Technology" w:value="Enterprise Desktop and Mobile Support Technology"/>
                  <w:listItem w:displayText="Facials Specialty" w:value="Facials Specialty"/>
                  <w:listItem w:displayText="Heating, Ventilation, Air-Conditioning/Refrigeration (HVAC/R)" w:value="Heating, Ventilation, Air-Conditioning/Refrigeration (HVAC/R)"/>
                  <w:listItem w:displayText="Marine Service Technologies" w:value="Marine Service Technologies"/>
                  <w:listItem w:displayText="Master Automotive Service Technology 1" w:value="Master Automotive Service Technology 1"/>
                  <w:listItem w:displayText="Medical Assisting" w:value="Medical Assisting"/>
                  <w:listItem w:displayText="Nursing Assistant (Articulated)" w:value="Nursing Assistant (Articulated)"/>
                  <w:listItem w:displayText="Patient Care Technician" w:value="Patient Care Technician"/>
                  <w:listItem w:displayText="Pharmacy Technician" w:value="Pharmacy Technician"/>
                  <w:listItem w:displayText="Phlebotomy" w:value="Phlebotomy"/>
                  <w:listItem w:displayText="Practical Nursing" w:value="Practical Nursing"/>
                  <w:listItem w:displayText="Professional Culinary Arts &amp; Hospitality" w:value="Professional Culinary Arts &amp; Hospitality"/>
                  <w:listItem w:displayText="Professional Nursing (LPN to RN)" w:value="Professional Nursing (LPN to RN)"/>
                  <w:listItem w:displayText="Surgical Technology" w:value="Surgical Technology"/>
                  <w:listItem w:displayText="Veterinary Assisting" w:value="Veterinary Assisting"/>
                  <w:listItem w:displayText="Welding Technology" w:value="Welding Technology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="002C492B" w:rsidRPr="00D601B6">
                  <w:rPr>
                    <w:rStyle w:val="PlaceholderText"/>
                    <w:rFonts w:ascii="Arial" w:hAnsi="Arial" w:cs="Arial"/>
                    <w:color w:val="000000" w:themeColor="text1"/>
                    <w:sz w:val="24"/>
                    <w:szCs w:val="24"/>
                    <w:u w:val="single"/>
                  </w:rPr>
                  <w:t>Click to select a program</w:t>
                </w:r>
              </w:sdtContent>
            </w:sdt>
            <w:r w:rsidRPr="001B2BD1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program </w:t>
            </w:r>
            <w:r w:rsidRPr="00571003">
              <w:rPr>
                <w:rStyle w:val="Style4"/>
                <w:color w:val="000000" w:themeColor="text1"/>
              </w:rPr>
              <w:t>prepares</w:t>
            </w: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 students t</w:t>
            </w:r>
            <w:r w:rsidRPr="00571003">
              <w:rPr>
                <w:rStyle w:val="Style4"/>
                <w:color w:val="000000" w:themeColor="text1"/>
              </w:rPr>
              <w:t xml:space="preserve">o </w:t>
            </w:r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take an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assessment"/>
                <w:id w:val="-616286144"/>
                <w:placeholder>
                  <w:docPart w:val="8DDCD523F46E466D966F02F9AE689065"/>
                </w:placeholder>
                <w:dropDownList>
                  <w:listItem w:value="Choose an item."/>
                  <w:listItem w:displayText="State Licensure" w:value="State Licensure"/>
                  <w:listItem w:displayText="Industry Certification" w:value="Industry Certification"/>
                  <w:listItem w:displayText="Teacher-Made Test" w:value="Teacher-Made Test"/>
                </w:dropDownList>
              </w:sdtPr>
              <w:sdtEndPr>
                <w:rPr>
                  <w:rStyle w:val="Style4"/>
                </w:rPr>
              </w:sdtEndPr>
              <w:sdtContent>
                <w:r w:rsidRPr="00571003">
                  <w:rPr>
                    <w:rStyle w:val="Style4"/>
                    <w:rFonts w:ascii="Arial" w:hAnsi="Arial" w:cs="Arial"/>
                    <w:color w:val="000000" w:themeColor="text1"/>
                    <w:sz w:val="20"/>
                  </w:rPr>
                  <w:t>Industry Certification</w:t>
                </w:r>
              </w:sdtContent>
            </w:sdt>
            <w:r w:rsidRPr="00571003"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 exam. </w:t>
            </w:r>
          </w:p>
          <w:p w14:paraId="07FDCCAA" w14:textId="77777777" w:rsidR="000231D3" w:rsidRPr="00571003" w:rsidRDefault="000231D3" w:rsidP="000231D3">
            <w:pPr>
              <w:contextualSpacing/>
              <w:rPr>
                <w:rStyle w:val="Style4"/>
                <w:rFonts w:ascii="Arial" w:hAnsi="Arial" w:cs="Arial"/>
                <w:color w:val="000000" w:themeColor="text1"/>
                <w:sz w:val="20"/>
              </w:rPr>
            </w:pPr>
          </w:p>
          <w:p w14:paraId="36AD940C" w14:textId="2EA14E54" w:rsidR="000231D3" w:rsidRPr="00571003" w:rsidRDefault="006225FA" w:rsidP="000231D3">
            <w:pPr>
              <w:contextualSpacing/>
              <w:rPr>
                <w:rStyle w:val="Style14"/>
                <w:rFonts w:ascii="Arial" w:hAnsi="Arial" w:cs="Arial"/>
                <w:b/>
                <w:bCs/>
                <w:color w:val="000000" w:themeColor="text1"/>
                <w:sz w:val="20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assessmentNotes"/>
                <w:id w:val="885924770"/>
                <w:placeholder>
                  <w:docPart w:val="4B50DF6354BB470DAE608D8645FD3F3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7F0B8F3D" w14:textId="77777777" w:rsidTr="000231D3">
        <w:trPr>
          <w:trHeight w:val="791"/>
          <w:jc w:val="center"/>
        </w:trPr>
        <w:tc>
          <w:tcPr>
            <w:tcW w:w="3259" w:type="dxa"/>
            <w:vMerge/>
            <w:shd w:val="clear" w:color="auto" w:fill="F2F2F2" w:themeFill="background1" w:themeFillShade="F2"/>
            <w:vAlign w:val="center"/>
          </w:tcPr>
          <w:p w14:paraId="24E597E0" w14:textId="77777777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798307ED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>Resources, Supplies/Materials, and Equipment</w:t>
            </w:r>
          </w:p>
          <w:p w14:paraId="17003C07" w14:textId="32D3F72D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tag w:val="oac:resourcesNotes"/>
                <w:id w:val="1002628206"/>
                <w:placeholder>
                  <w:docPart w:val="00ABE2BA819342DFBD6F5D5980E4FCA9"/>
                </w:placeholder>
              </w:sdtPr>
              <w:sdtEndPr>
                <w:rPr>
                  <w:color w:val="595959" w:themeColor="text1" w:themeTint="A6"/>
                </w:rPr>
              </w:sdtEndPr>
              <w:sdtContent>
                <w:sdt>
                  <w:sdtPr>
                    <w:rPr>
                      <w:rStyle w:val="Style4"/>
                      <w:rFonts w:ascii="Arial" w:hAnsi="Arial" w:cs="Arial"/>
                      <w:color w:val="000000" w:themeColor="text1"/>
                      <w:sz w:val="20"/>
                    </w:rPr>
                    <w:id w:val="1163122088"/>
                    <w:placeholder>
                      <w:docPart w:val="DE9A028D3EBB4F26A4B3941230A520C4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 w:cstheme="minorBidi"/>
                    </w:rPr>
                  </w:sdtEndPr>
                  <w:sdtContent>
                    <w:r w:rsidR="000231D3" w:rsidRPr="00571003">
                      <w:rPr>
                        <w:rStyle w:val="PlaceholderText"/>
                        <w:rFonts w:ascii="Arial" w:hAnsi="Arial" w:cs="Arial"/>
                        <w:color w:val="000000" w:themeColor="text1"/>
                      </w:rPr>
                      <w:t>Type minutes here</w:t>
                    </w:r>
                  </w:sdtContent>
                </w:sdt>
              </w:sdtContent>
            </w:sdt>
          </w:p>
        </w:tc>
      </w:tr>
      <w:tr w:rsidR="000231D3" w:rsidRPr="0033392E" w14:paraId="4D57E21A" w14:textId="77777777" w:rsidTr="000231D3">
        <w:trPr>
          <w:trHeight w:val="719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1E6BB07C" w14:textId="0EDEAE45" w:rsidR="000231D3" w:rsidRPr="00F02BE5" w:rsidRDefault="000231D3" w:rsidP="000231D3">
            <w:pPr>
              <w:contextualSpacing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Program Status (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{{ACADEMIC_YEAR}}</w:t>
            </w:r>
            <w:r w:rsidR="001672D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and </w:t>
            </w:r>
            <w:r w:rsidR="001672D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{{NEXT_TERM}}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Projection</w:t>
            </w:r>
            <w:r w:rsidRPr="00571003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7971" w:type="dxa"/>
            <w:gridSpan w:val="2"/>
            <w:vAlign w:val="center"/>
          </w:tcPr>
          <w:p w14:paraId="26F9F057" w14:textId="77777777" w:rsidR="000231D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 xml:space="preserve">Enrollment </w:t>
            </w:r>
          </w:p>
          <w:p w14:paraId="245E365A" w14:textId="5D85F865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enrollment"/>
                <w:id w:val="-1726598374"/>
                <w:placeholder>
                  <w:docPart w:val="3A5F96D8359C4FA2866C4A63A5BA831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10D53DAC" w14:textId="77777777" w:rsidTr="000231D3">
        <w:trPr>
          <w:trHeight w:val="521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3088C6AF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5FABA0B6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>Program Completers</w:t>
            </w:r>
          </w:p>
          <w:p w14:paraId="0A3AE7A4" w14:textId="56414CEB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completers"/>
                <w:id w:val="764430039"/>
                <w:placeholder>
                  <w:docPart w:val="026A1C625AF848129361275EC83AAE01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79938D86" w14:textId="77777777" w:rsidTr="000231D3">
        <w:trPr>
          <w:trHeight w:val="863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42C94AAD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2CA93BE7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>Earned Industry Certifications</w:t>
            </w:r>
          </w:p>
          <w:p w14:paraId="3F429D26" w14:textId="42C18326" w:rsidR="000231D3" w:rsidRPr="000231D3" w:rsidRDefault="006225FA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certifications"/>
                <w:id w:val="281937026"/>
                <w:placeholder>
                  <w:docPart w:val="C3D0FB83C93E458AB2A893FBE72AF84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1FFDCF87" w14:textId="77777777" w:rsidTr="000231D3">
        <w:trPr>
          <w:trHeight w:val="791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715C36DA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670F2F01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>Program Placement</w:t>
            </w:r>
          </w:p>
          <w:p w14:paraId="79B14054" w14:textId="4C8B25B6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placement"/>
                <w:id w:val="-2046591317"/>
                <w:placeholder>
                  <w:docPart w:val="C98C4B5330654CB39D7B9E4CBC2EC29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75756A34" w14:textId="77777777" w:rsidTr="000231D3">
        <w:trPr>
          <w:trHeight w:val="719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7EFCC4B4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34784287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</w:rPr>
              <w:t>Substantial Changes</w:t>
            </w:r>
          </w:p>
          <w:p w14:paraId="42133217" w14:textId="2D3E1BE9" w:rsidR="000231D3" w:rsidRPr="000231D3" w:rsidRDefault="006225FA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changes"/>
                <w:id w:val="1865092658"/>
                <w:placeholder>
                  <w:docPart w:val="22CDB917D4AD4509B83952C9802F5CA1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639D6217" w14:textId="77777777" w:rsidTr="000231D3">
        <w:trPr>
          <w:trHeight w:val="485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6A81B83D" w14:textId="77777777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971" w:type="dxa"/>
            <w:gridSpan w:val="2"/>
            <w:vAlign w:val="center"/>
          </w:tcPr>
          <w:p w14:paraId="27C90165" w14:textId="77777777" w:rsidR="000231D3" w:rsidRPr="00571003" w:rsidRDefault="000231D3" w:rsidP="000231D3">
            <w:pPr>
              <w:rPr>
                <w:rFonts w:ascii="Arial" w:hAnsi="Arial" w:cs="Arial"/>
                <w:b/>
                <w:bCs/>
                <w:color w:val="000000" w:themeColor="text1"/>
                <w:spacing w:val="4"/>
              </w:rPr>
            </w:pPr>
            <w:r w:rsidRPr="00571003">
              <w:rPr>
                <w:rFonts w:ascii="Arial" w:hAnsi="Arial" w:cs="Arial"/>
                <w:b/>
                <w:bCs/>
                <w:color w:val="000000" w:themeColor="text1"/>
                <w:spacing w:val="4"/>
              </w:rPr>
              <w:t>Accreditation/Legislative Updates, if applicable</w:t>
            </w:r>
          </w:p>
          <w:p w14:paraId="0D85DDDF" w14:textId="65474EE3" w:rsidR="000231D3" w:rsidRPr="00571003" w:rsidRDefault="006225FA" w:rsidP="000231D3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accreditation"/>
                <w:id w:val="-892960881"/>
                <w:placeholder>
                  <w:docPart w:val="869B900FFE4F4DCA90F0104973B924F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theme="minorBidi"/>
                </w:rPr>
              </w:sdtEndPr>
              <w:sdtContent>
                <w:r w:rsidR="000231D3" w:rsidRPr="00571003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0231D3" w:rsidRPr="0033392E" w14:paraId="5879DB3C" w14:textId="77777777" w:rsidTr="000231D3">
        <w:trPr>
          <w:trHeight w:val="485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18530798" w14:textId="55DC61B1" w:rsidR="000231D3" w:rsidRPr="00571003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E24C6">
              <w:rPr>
                <w:rFonts w:ascii="Arial" w:hAnsi="Arial" w:cs="Arial"/>
                <w:color w:val="000000" w:themeColor="text1"/>
                <w:sz w:val="22"/>
                <w:szCs w:val="22"/>
              </w:rPr>
              <w:t>Job Placement Opportunities</w:t>
            </w:r>
          </w:p>
        </w:tc>
        <w:tc>
          <w:tcPr>
            <w:tcW w:w="7971" w:type="dxa"/>
            <w:gridSpan w:val="2"/>
            <w:vAlign w:val="center"/>
          </w:tcPr>
          <w:p w14:paraId="4456FECD" w14:textId="029C956D" w:rsidR="000231D3" w:rsidRPr="00571003" w:rsidRDefault="006225FA" w:rsidP="000231D3">
            <w:pPr>
              <w:rPr>
                <w:rFonts w:ascii="Arial" w:hAnsi="Arial" w:cs="Arial"/>
                <w:b/>
                <w:bCs/>
                <w:color w:val="000000" w:themeColor="text1"/>
                <w:spacing w:val="4"/>
              </w:rPr>
            </w:pP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jobPlacement"/>
                <w:id w:val="1144397453"/>
                <w:placeholder>
                  <w:docPart w:val="0A4D6D19E94B40E2A39942F20928AB60"/>
                </w:placeholder>
                <w:showingPlcHdr/>
              </w:sdtPr>
              <w:sdtEndPr>
                <w:rPr>
                  <w:rStyle w:val="DefaultParagraphFont"/>
                </w:rPr>
              </w:sdtEndPr>
              <w:sdtContent>
                <w:r w:rsidR="000231D3" w:rsidRPr="009E24C6">
                  <w:rPr>
                    <w:rStyle w:val="PlaceholderText"/>
                    <w:rFonts w:ascii="Arial" w:hAnsi="Arial" w:cs="Arial"/>
                    <w:color w:val="000000" w:themeColor="text1"/>
                  </w:rPr>
                  <w:t>Type minutes here</w:t>
                </w:r>
              </w:sdtContent>
            </w:sdt>
          </w:p>
        </w:tc>
      </w:tr>
      <w:tr w:rsidR="00D266A3" w:rsidRPr="0033392E" w14:paraId="35DDD706" w14:textId="77777777" w:rsidTr="000231D3">
        <w:trPr>
          <w:trHeight w:val="485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14D0653B" w14:textId="28D96410" w:rsidR="00D266A3" w:rsidRPr="009E24C6" w:rsidRDefault="00D266A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AI in the Industry</w:t>
            </w:r>
          </w:p>
        </w:tc>
        <w:tc>
          <w:tcPr>
            <w:tcW w:w="7971" w:type="dxa"/>
            <w:gridSpan w:val="2"/>
            <w:vAlign w:val="center"/>
          </w:tcPr>
          <w:p w14:paraId="19C857D2" w14:textId="244D76DC" w:rsidR="00D266A3" w:rsidRDefault="00D266A3" w:rsidP="000231D3">
            <w:pPr>
              <w:rPr>
                <w:rStyle w:val="Style4"/>
                <w:rFonts w:ascii="Arial" w:hAnsi="Arial" w:cs="Arial"/>
                <w:color w:val="000000" w:themeColor="text1"/>
                <w:sz w:val="20"/>
              </w:rPr>
            </w:pPr>
            <w:r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How is </w:t>
            </w:r>
            <w:proofErr w:type="gramStart"/>
            <w:r>
              <w:rPr>
                <w:rStyle w:val="Style4"/>
                <w:rFonts w:ascii="Arial" w:hAnsi="Arial" w:cs="Arial"/>
                <w:color w:val="000000" w:themeColor="text1"/>
                <w:sz w:val="20"/>
              </w:rPr>
              <w:t>the industry</w:t>
            </w:r>
            <w:proofErr w:type="gramEnd"/>
            <w:r>
              <w:rPr>
                <w:rStyle w:val="Style4"/>
                <w:rFonts w:ascii="Arial" w:hAnsi="Arial" w:cs="Arial"/>
                <w:color w:val="000000" w:themeColor="text1"/>
                <w:sz w:val="20"/>
              </w:rPr>
              <w:t xml:space="preserve"> being influenced by AI?</w:t>
            </w:r>
          </w:p>
        </w:tc>
      </w:tr>
      <w:tr w:rsidR="000231D3" w:rsidRPr="0033392E" w14:paraId="5936FE11" w14:textId="77777777" w:rsidTr="000231D3">
        <w:trPr>
          <w:trHeight w:val="485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30E75BF1" w14:textId="2DBDC724" w:rsidR="000231D3" w:rsidRPr="009E24C6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E24C6">
              <w:rPr>
                <w:rFonts w:ascii="Arial" w:hAnsi="Arial" w:cs="Arial"/>
                <w:color w:val="000000" w:themeColor="text1"/>
                <w:sz w:val="22"/>
                <w:szCs w:val="22"/>
              </w:rPr>
              <w:t>Open Agenda</w:t>
            </w:r>
          </w:p>
        </w:tc>
        <w:sdt>
          <w:sdtPr>
            <w:rPr>
              <w:rFonts w:ascii="Arial" w:hAnsi="Arial" w:cs="Arial"/>
              <w:color w:val="auto"/>
              <w:spacing w:val="4"/>
            </w:rPr>
            <w:tag w:val="oac:openAgenda"/>
            <w:id w:val="-1763824332"/>
            <w:placeholder>
              <w:docPart w:val="29D05A83E4BC47659BA3D5374BB487AE"/>
            </w:placeholder>
          </w:sdtPr>
          <w:sdtEndPr/>
          <w:sdtContent>
            <w:tc>
              <w:tcPr>
                <w:tcW w:w="7971" w:type="dxa"/>
                <w:gridSpan w:val="2"/>
                <w:vAlign w:val="center"/>
              </w:tcPr>
              <w:p w14:paraId="36BF0531" w14:textId="648D784F" w:rsidR="000231D3" w:rsidRDefault="000231D3" w:rsidP="000231D3">
                <w:pPr>
                  <w:rPr>
                    <w:rStyle w:val="Style4"/>
                    <w:rFonts w:ascii="Arial" w:hAnsi="Arial" w:cs="Arial"/>
                    <w:color w:val="000000" w:themeColor="text1"/>
                    <w:sz w:val="20"/>
                  </w:rPr>
                </w:pPr>
                <w:r w:rsidRPr="009E24C6">
                  <w:rPr>
                    <w:rFonts w:ascii="Arial" w:hAnsi="Arial" w:cs="Arial"/>
                    <w:color w:val="auto"/>
                    <w:spacing w:val="4"/>
                  </w:rPr>
                  <w:t>Type minutes here.</w:t>
                </w:r>
              </w:p>
            </w:tc>
          </w:sdtContent>
        </w:sdt>
      </w:tr>
      <w:tr w:rsidR="000231D3" w:rsidRPr="0033392E" w14:paraId="17A708AD" w14:textId="77777777" w:rsidTr="000231D3">
        <w:trPr>
          <w:trHeight w:val="791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2F62995E" w14:textId="7E0481BA" w:rsidR="000231D3" w:rsidRPr="009E24C6" w:rsidRDefault="000231D3" w:rsidP="000231D3">
            <w:pPr>
              <w:contextualSpacing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E24C6">
              <w:rPr>
                <w:rFonts w:ascii="Arial" w:hAnsi="Arial" w:cs="Arial"/>
                <w:color w:val="000000" w:themeColor="text1"/>
              </w:rPr>
              <w:t>Adjournment</w:t>
            </w:r>
          </w:p>
        </w:tc>
        <w:tc>
          <w:tcPr>
            <w:tcW w:w="7971" w:type="dxa"/>
            <w:gridSpan w:val="2"/>
            <w:vAlign w:val="center"/>
          </w:tcPr>
          <w:p w14:paraId="74A27673" w14:textId="0DF1B535" w:rsidR="000231D3" w:rsidRPr="009E24C6" w:rsidRDefault="000231D3" w:rsidP="000231D3">
            <w:pPr>
              <w:rPr>
                <w:rFonts w:ascii="Arial" w:hAnsi="Arial" w:cs="Arial"/>
                <w:color w:val="auto"/>
                <w:spacing w:val="4"/>
              </w:rPr>
            </w:pPr>
            <w:r w:rsidRPr="009E24C6">
              <w:rPr>
                <w:rFonts w:ascii="Arial" w:hAnsi="Arial" w:cs="Arial"/>
                <w:color w:val="auto"/>
                <w:spacing w:val="4"/>
              </w:rPr>
              <w:t xml:space="preserve">There being no further business before the committee, the meeting was adjourned at </w:t>
            </w:r>
            <w:sdt>
              <w:sdtPr>
                <w:rPr>
                  <w:rStyle w:val="Style4"/>
                  <w:rFonts w:ascii="Arial" w:hAnsi="Arial" w:cs="Arial"/>
                  <w:color w:val="000000" w:themeColor="text1"/>
                  <w:sz w:val="20"/>
                </w:rPr>
                <w:tag w:val="oac:adjournTime"/>
                <w:id w:val="1950046390"/>
                <w:placeholder>
                  <w:docPart w:val="EE1633F9274F478AB3D412AD025B80B9"/>
                </w:placeholder>
              </w:sdtPr>
              <w:sdtEndPr>
                <w:rPr>
                  <w:rStyle w:val="DefaultParagraphFont"/>
                </w:rPr>
              </w:sdtEndPr>
              <w:sdtContent>
                <w:r w:rsidRPr="009E24C6">
                  <w:rPr>
                    <w:rStyle w:val="Style4"/>
                    <w:rFonts w:ascii="Arial" w:hAnsi="Arial" w:cs="Arial"/>
                    <w:color w:val="000000" w:themeColor="text1"/>
                    <w:sz w:val="20"/>
                  </w:rPr>
                  <w:t>Enter Time</w:t>
                </w:r>
              </w:sdtContent>
            </w:sdt>
            <w:r w:rsidRPr="009E24C6">
              <w:rPr>
                <w:rFonts w:ascii="Arial" w:hAnsi="Arial" w:cs="Arial"/>
                <w:color w:val="000000" w:themeColor="text1"/>
                <w:spacing w:val="4"/>
              </w:rPr>
              <w:t>.</w:t>
            </w:r>
          </w:p>
        </w:tc>
      </w:tr>
      <w:tr w:rsidR="000231D3" w:rsidRPr="0033392E" w14:paraId="002ED3EA" w14:textId="77777777" w:rsidTr="000231D3">
        <w:trPr>
          <w:trHeight w:val="719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27580AAA" w14:textId="1F8477C6" w:rsidR="000231D3" w:rsidRPr="009E24C6" w:rsidRDefault="000231D3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</w:t>
            </w:r>
            <w:r w:rsidRPr="009E24C6">
              <w:rPr>
                <w:rFonts w:ascii="Arial" w:hAnsi="Arial" w:cs="Arial"/>
                <w:color w:val="000000" w:themeColor="text1"/>
              </w:rPr>
              <w:t>ext meeting date</w:t>
            </w:r>
          </w:p>
        </w:tc>
        <w:tc>
          <w:tcPr>
            <w:tcW w:w="7971" w:type="dxa"/>
            <w:gridSpan w:val="2"/>
            <w:vAlign w:val="center"/>
          </w:tcPr>
          <w:p w14:paraId="779DEA34" w14:textId="3B1B0B3E" w:rsidR="000231D3" w:rsidRPr="009E24C6" w:rsidRDefault="001672D9" w:rsidP="000231D3">
            <w:pPr>
              <w:rPr>
                <w:rFonts w:ascii="Arial" w:hAnsi="Arial" w:cs="Arial"/>
                <w:color w:val="auto"/>
                <w:spacing w:val="4"/>
              </w:rPr>
            </w:pPr>
            <w:r>
              <w:rPr>
                <w:rFonts w:ascii="Arial" w:hAnsi="Arial" w:cs="Arial"/>
                <w:color w:val="auto"/>
                <w:spacing w:val="4"/>
              </w:rPr>
              <w:t xml:space="preserve">{{NEXT_TERM}}, date TBD</w:t>
            </w:r>
            <w:r w:rsidR="000231D3">
              <w:rPr>
                <w:rFonts w:ascii="Arial" w:hAnsi="Arial" w:cs="Arial"/>
                <w:color w:val="auto"/>
                <w:spacing w:val="4"/>
              </w:rPr>
              <w:t xml:space="preserve"/>
            </w:r>
          </w:p>
        </w:tc>
      </w:tr>
      <w:tr w:rsidR="000231D3" w:rsidRPr="0033392E" w14:paraId="5071C767" w14:textId="77777777" w:rsidTr="002C492B">
        <w:trPr>
          <w:trHeight w:val="269"/>
          <w:jc w:val="center"/>
        </w:trPr>
        <w:tc>
          <w:tcPr>
            <w:tcW w:w="3259" w:type="dxa"/>
            <w:shd w:val="clear" w:color="auto" w:fill="F2F2F2" w:themeFill="background1" w:themeFillShade="F2"/>
            <w:vAlign w:val="center"/>
          </w:tcPr>
          <w:p w14:paraId="64085674" w14:textId="37FBA1E5" w:rsidR="000231D3" w:rsidRDefault="000231D3" w:rsidP="000231D3">
            <w:pPr>
              <w:contextualSpacing/>
              <w:rPr>
                <w:rFonts w:ascii="Arial" w:hAnsi="Arial" w:cs="Arial"/>
                <w:color w:val="000000" w:themeColor="text1"/>
              </w:rPr>
            </w:pPr>
            <w:r w:rsidRPr="009E24C6">
              <w:rPr>
                <w:rFonts w:ascii="Arial" w:hAnsi="Arial" w:cs="Arial"/>
                <w:color w:val="000000" w:themeColor="text1"/>
              </w:rPr>
              <w:t>Minutes submitted by</w:t>
            </w:r>
          </w:p>
        </w:tc>
        <w:sdt>
          <w:sdtPr>
            <w:rPr>
              <w:rFonts w:ascii="Arial" w:hAnsi="Arial" w:cs="Arial"/>
              <w:color w:val="auto"/>
              <w:spacing w:val="4"/>
            </w:rPr>
            <w:tag w:val="oac:minutesBy"/>
            <w:id w:val="-578129989"/>
            <w:placeholder>
              <w:docPart w:val="C63E09ED944C4936A5E176712AF3CFB4"/>
            </w:placeholder>
          </w:sdtPr>
          <w:sdtEndPr/>
          <w:sdtContent>
            <w:tc>
              <w:tcPr>
                <w:tcW w:w="7971" w:type="dxa"/>
                <w:gridSpan w:val="2"/>
                <w:vAlign w:val="center"/>
              </w:tcPr>
              <w:p w14:paraId="2EE98A77" w14:textId="4B7EA21C" w:rsidR="000231D3" w:rsidRDefault="000231D3" w:rsidP="000231D3">
                <w:pPr>
                  <w:rPr>
                    <w:rFonts w:ascii="Arial" w:hAnsi="Arial" w:cs="Arial"/>
                    <w:color w:val="auto"/>
                    <w:spacing w:val="4"/>
                  </w:rPr>
                </w:pPr>
                <w:r w:rsidRPr="009E24C6">
                  <w:rPr>
                    <w:rFonts w:ascii="Arial" w:hAnsi="Arial" w:cs="Arial"/>
                    <w:color w:val="auto"/>
                    <w:spacing w:val="4"/>
                  </w:rPr>
                  <w:t>Enter Minute Taker’s name</w:t>
                </w:r>
              </w:p>
            </w:tc>
          </w:sdtContent>
        </w:sdt>
      </w:tr>
    </w:tbl>
    <w:p w14:paraId="1AAC150C" w14:textId="4FC0E8D0" w:rsidR="003E24DF" w:rsidRPr="004D13A4" w:rsidRDefault="003E24DF" w:rsidP="002F386E">
      <w:pPr>
        <w:rPr>
          <w:rFonts w:ascii="Arial" w:hAnsi="Arial" w:cs="Arial"/>
        </w:rPr>
      </w:pPr>
    </w:p>
    <w:sectPr w:rsidR="003E24DF" w:rsidRPr="004D13A4" w:rsidSect="00351CA6">
      <w:headerReference w:type="default" r:id="rId11"/>
      <w:pgSz w:w="12240" w:h="15840"/>
      <w:pgMar w:top="405" w:right="1440" w:bottom="720" w:left="1440" w:header="45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6E07" w14:textId="77777777" w:rsidR="006225FA" w:rsidRDefault="006225FA" w:rsidP="00D45945">
      <w:pPr>
        <w:spacing w:before="0" w:after="0" w:line="240" w:lineRule="auto"/>
      </w:pPr>
      <w:r>
        <w:separator/>
      </w:r>
    </w:p>
  </w:endnote>
  <w:endnote w:type="continuationSeparator" w:id="0">
    <w:p w14:paraId="26DE41D2" w14:textId="77777777" w:rsidR="006225FA" w:rsidRDefault="006225FA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F7333" w14:textId="77777777" w:rsidR="006225FA" w:rsidRDefault="006225FA" w:rsidP="00D45945">
      <w:pPr>
        <w:spacing w:before="0" w:after="0" w:line="240" w:lineRule="auto"/>
      </w:pPr>
      <w:r>
        <w:separator/>
      </w:r>
    </w:p>
  </w:footnote>
  <w:footnote w:type="continuationSeparator" w:id="0">
    <w:p w14:paraId="6473B134" w14:textId="77777777" w:rsidR="006225FA" w:rsidRDefault="006225FA" w:rsidP="00D4594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6660" w14:textId="155575B6" w:rsidR="00D45945" w:rsidRDefault="004D13A4">
    <w:pPr>
      <w:pStyle w:val="Header"/>
    </w:pPr>
    <w:r>
      <w:rPr>
        <w:noProof/>
        <w:color w:val="000000" w:themeColor="text1"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E92518E" wp14:editId="06C9D94D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7788910" cy="10062845"/>
              <wp:effectExtent l="19050" t="57150" r="17780" b="33020"/>
              <wp:wrapNone/>
              <wp:docPr id="3" name="Group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910" cy="10062845"/>
                        <a:chOff x="0" y="0"/>
                        <a:chExt cx="7789302" cy="10063044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0" y="0"/>
                          <a:ext cx="7789302" cy="683078"/>
                          <a:chOff x="0" y="-2950"/>
                          <a:chExt cx="7789302" cy="68335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-2950"/>
                            <a:ext cx="7772400" cy="34290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645802" y="-4"/>
                            <a:ext cx="5143500" cy="680404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oup 12"/>
                      <wpg:cNvGrpSpPr/>
                      <wpg:grpSpPr>
                        <a:xfrm rot="10800000">
                          <a:off x="5626" y="9591864"/>
                          <a:ext cx="7780004" cy="471180"/>
                          <a:chOff x="0" y="-2950"/>
                          <a:chExt cx="7780004" cy="471367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0" y="-2950"/>
                            <a:ext cx="7772400" cy="3429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2"/>
                        <wps:cNvSpPr/>
                        <wps:spPr>
                          <a:xfrm>
                            <a:off x="2636504" y="13338"/>
                            <a:ext cx="5143500" cy="455079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101000</wp14:pctWidth>
              </wp14:sizeRelH>
              <wp14:sizeRelV relativeFrom="page">
                <wp14:pctHeight>101000</wp14:pctHeight>
              </wp14:sizeRelV>
            </wp:anchor>
          </w:drawing>
        </mc:Choice>
        <mc:Fallback>
          <w:pict>
            <v:group w14:anchorId="05D0C07E" id="Group 3" o:spid="_x0000_s1026" alt="&quot;&quot;" style="position:absolute;margin-left:562.1pt;margin-top:0;width:613.3pt;height:792.35pt;z-index:-251653120;mso-width-percent:1010;mso-height-percent:1010;mso-position-horizontal:right;mso-position-horizontal-relative:page;mso-position-vertical:center;mso-position-vertical-relative:page;mso-width-percent:1010;mso-height-percent:1010" coordsize="77893,10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">
              <v:group id="Group 10" o:spid="_x0000_s1027" style="position:absolute;width:77893;height:6830" coordorigin=",-29" coordsize="77893,6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" o:spid="_x0000_s1028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" fillcolor="#002060" strokecolor="#002060" strokeweight="1pt"/>
                <v:shape id="Rectangle 2" o:spid="_x0000_s1029" style="position:absolute;left:26458;width:51435;height:680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" path="m,l4000500,r,800100l792480,800100,,xe" fillcolor="#f2f2f2 [3052]" stroked="f" strokeweight="1pt">
                  <v:stroke joinstyle="miter"/>
                  <v:shadow on="t" color="black" opacity="26214f" origin=".5" offset="-3pt,0"/>
                  <v:path arrowok="t" o:connecttype="custom" o:connectlocs="0,0;5143500,0;5143500,680404;1018903,680404;0,0" o:connectangles="0,0,0,0,0"/>
                </v:shape>
              </v:group>
              <v:group id="Group 12" o:spid="_x0000_s1030" style="position:absolute;left:56;top:95918;width:77800;height:4712;rotation:180" coordorigin=",-29" coordsize="77800,4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angle 13" o:spid="_x0000_s1031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" fillcolor="#2d8ca7 [2408]" stroked="f" strokeweight="1pt"/>
                <v:shape id="Rectangle 2" o:spid="_x0000_s1032" style="position:absolute;left:26365;top:133;width:51435;height:4551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" path="m,l4000500,r,800100l792480,800100,,xe" fillcolor="#002060" stroked="f" strokeweight="1pt">
                  <v:stroke joinstyle="miter"/>
                  <v:shadow on="t" color="black" opacity="26214f" origin="-.5" offset="3pt,0"/>
                  <v:path arrowok="t" o:connecttype="custom" o:connectlocs="0,0;5143500,0;5143500,455079;1018903,455079;0,0" o:connectangles="0,0,0,0,0"/>
                </v:shape>
              </v:group>
              <w10:wrap anchorx="page" anchory="page"/>
            </v:group>
          </w:pict>
        </mc:Fallback>
      </mc:AlternateContent>
    </w:r>
    <w:r w:rsidR="0039688E" w:rsidRPr="00BB1C14">
      <w:rPr>
        <w:noProof/>
        <w:color w:val="000000" w:themeColor="text1"/>
        <w:lang w:eastAsia="en-US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6734470" wp14:editId="319E9D67">
              <wp:simplePos x="0" y="0"/>
              <wp:positionH relativeFrom="column">
                <wp:posOffset>-704850</wp:posOffset>
              </wp:positionH>
              <wp:positionV relativeFrom="paragraph">
                <wp:posOffset>238124</wp:posOffset>
              </wp:positionV>
              <wp:extent cx="2960914" cy="9048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0914" cy="904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C25228" w14:textId="65AB5EA0" w:rsidR="00BB1C14" w:rsidRPr="004D13A4" w:rsidRDefault="00044C17" w:rsidP="004D13A4">
                          <w:pPr>
                            <w:pStyle w:val="Header"/>
                            <w:jc w:val="center"/>
                            <w:rPr>
                              <w:b/>
                              <w:color w:val="auto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auto"/>
                              <w:sz w:val="32"/>
                              <w:szCs w:val="32"/>
                            </w:rPr>
                            <w:t xml:space="preserve">{{TERM}}</w:t>
                          </w:r>
                          <w:r w:rsidR="004D13A4" w:rsidRPr="004D13A4">
                            <w:rPr>
                              <w:b/>
                              <w:color w:val="auto"/>
                              <w:sz w:val="32"/>
                              <w:szCs w:val="32"/>
                            </w:rPr>
                            <w:t xml:space="preserve"> Occupational Advisory Committee (OAC) Meeting </w:t>
                          </w:r>
                          <w:r w:rsidR="00351CA6">
                            <w:rPr>
                              <w:b/>
                              <w:color w:val="auto"/>
                              <w:sz w:val="32"/>
                              <w:szCs w:val="32"/>
                            </w:rPr>
                            <w:t>Minutes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344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55.5pt;margin-top:18.75pt;width:233.15pt;height:71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" stroked="f">
              <v:textbox>
                <w:txbxContent>
                  <w:p w14:paraId="3CC25228" w14:textId="65AB5EA0" w:rsidR="00BB1C14" w:rsidRPr="004D13A4" w:rsidRDefault="00044C17" w:rsidP="004D13A4">
                    <w:pPr>
                      <w:pStyle w:val="Header"/>
                      <w:jc w:val="center"/>
                      <w:rPr>
                        <w:b/>
                        <w:color w:val="auto"/>
                        <w:sz w:val="32"/>
                        <w:szCs w:val="32"/>
                      </w:rPr>
                    </w:pPr>
                    <w:r>
                      <w:rPr>
                        <w:b/>
                        <w:color w:val="auto"/>
                        <w:sz w:val="32"/>
                        <w:szCs w:val="32"/>
                      </w:rPr>
                      <w:t xml:space="preserve">{{TERM}}</w:t>
                    </w:r>
                    <w:r w:rsidR="004D13A4" w:rsidRPr="004D13A4">
                      <w:rPr>
                        <w:b/>
                        <w:color w:val="auto"/>
                        <w:sz w:val="32"/>
                        <w:szCs w:val="32"/>
                      </w:rPr>
                      <w:t xml:space="preserve"> Occupational Advisory Committee (OAC) Meeting </w:t>
                    </w:r>
                    <w:r w:rsidR="00351CA6">
                      <w:rPr>
                        <w:b/>
                        <w:color w:val="auto"/>
                        <w:sz w:val="32"/>
                        <w:szCs w:val="32"/>
                      </w:rPr>
                      <w:t>Minutes</w:t>
                    </w:r>
                  </w:p>
                </w:txbxContent>
              </v:textbox>
            </v:shape>
          </w:pict>
        </mc:Fallback>
      </mc:AlternateContent>
    </w:r>
    <w:r w:rsidR="0039688E">
      <w:rPr>
        <w:noProof/>
        <w:color w:val="000000" w:themeColor="text1"/>
        <w:lang w:eastAsia="en-US"/>
      </w:rPr>
      <w:drawing>
        <wp:anchor distT="0" distB="0" distL="114300" distR="114300" simplePos="0" relativeHeight="251664384" behindDoc="0" locked="0" layoutInCell="1" allowOverlap="1" wp14:anchorId="5907171C" wp14:editId="448DBDCF">
          <wp:simplePos x="0" y="0"/>
          <wp:positionH relativeFrom="margin">
            <wp:posOffset>3669665</wp:posOffset>
          </wp:positionH>
          <wp:positionV relativeFrom="paragraph">
            <wp:posOffset>-29845</wp:posOffset>
          </wp:positionV>
          <wp:extent cx="2481580" cy="1042035"/>
          <wp:effectExtent l="0" t="0" r="0" b="571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1580" cy="1042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5945" w:rsidRPr="00615018">
      <w:rPr>
        <w:noProof/>
        <w:color w:val="000000" w:themeColor="text1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55F"/>
    <w:multiLevelType w:val="hybridMultilevel"/>
    <w:tmpl w:val="30EC562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7324677"/>
    <w:multiLevelType w:val="hybridMultilevel"/>
    <w:tmpl w:val="480C7F2E"/>
    <w:lvl w:ilvl="0" w:tplc="2F2AAC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02C14"/>
    <w:multiLevelType w:val="multilevel"/>
    <w:tmpl w:val="475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30913"/>
    <w:multiLevelType w:val="hybridMultilevel"/>
    <w:tmpl w:val="7BA043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F47E0"/>
    <w:multiLevelType w:val="hybridMultilevel"/>
    <w:tmpl w:val="618826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D0B5E"/>
    <w:multiLevelType w:val="hybridMultilevel"/>
    <w:tmpl w:val="6AEC3B8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FDE67A8"/>
    <w:multiLevelType w:val="hybridMultilevel"/>
    <w:tmpl w:val="DD382DD6"/>
    <w:lvl w:ilvl="0" w:tplc="F6E432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3A7FB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E0321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483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227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4C7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AE9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2B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EA1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483A44"/>
    <w:multiLevelType w:val="hybridMultilevel"/>
    <w:tmpl w:val="4DBA56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B531FE"/>
    <w:multiLevelType w:val="hybridMultilevel"/>
    <w:tmpl w:val="149C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44FA0"/>
    <w:multiLevelType w:val="multilevel"/>
    <w:tmpl w:val="E15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07175"/>
    <w:multiLevelType w:val="hybridMultilevel"/>
    <w:tmpl w:val="38DE1E5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33D04C4"/>
    <w:multiLevelType w:val="multilevel"/>
    <w:tmpl w:val="ED0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37F2F"/>
    <w:multiLevelType w:val="hybridMultilevel"/>
    <w:tmpl w:val="F33017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ACA3935"/>
    <w:multiLevelType w:val="multilevel"/>
    <w:tmpl w:val="AAC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9787F"/>
    <w:multiLevelType w:val="multilevel"/>
    <w:tmpl w:val="D1F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25265"/>
    <w:multiLevelType w:val="hybridMultilevel"/>
    <w:tmpl w:val="8BA26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A473E"/>
    <w:multiLevelType w:val="hybridMultilevel"/>
    <w:tmpl w:val="6388C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01E89"/>
    <w:multiLevelType w:val="hybridMultilevel"/>
    <w:tmpl w:val="115439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730A50"/>
    <w:multiLevelType w:val="hybridMultilevel"/>
    <w:tmpl w:val="8A08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47A8C"/>
    <w:multiLevelType w:val="hybridMultilevel"/>
    <w:tmpl w:val="55646E34"/>
    <w:lvl w:ilvl="0" w:tplc="554A600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740947A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AF6064C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7A29334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9822E5CE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936400D0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931C3B0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8A7A143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D0E43A4C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475E44"/>
    <w:multiLevelType w:val="hybridMultilevel"/>
    <w:tmpl w:val="38265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507D2"/>
    <w:multiLevelType w:val="hybridMultilevel"/>
    <w:tmpl w:val="4F8AB0C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E95A7C"/>
    <w:multiLevelType w:val="multilevel"/>
    <w:tmpl w:val="2EA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A5531"/>
    <w:multiLevelType w:val="multilevel"/>
    <w:tmpl w:val="DCD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21516"/>
    <w:multiLevelType w:val="hybridMultilevel"/>
    <w:tmpl w:val="AA5E7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A957D6"/>
    <w:multiLevelType w:val="hybridMultilevel"/>
    <w:tmpl w:val="54C2055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7EA54D4B"/>
    <w:multiLevelType w:val="hybridMultilevel"/>
    <w:tmpl w:val="8852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FE24A4"/>
    <w:multiLevelType w:val="hybridMultilevel"/>
    <w:tmpl w:val="94503B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938899795">
    <w:abstractNumId w:val="4"/>
  </w:num>
  <w:num w:numId="2" w16cid:durableId="357585619">
    <w:abstractNumId w:val="10"/>
  </w:num>
  <w:num w:numId="3" w16cid:durableId="1955092908">
    <w:abstractNumId w:val="27"/>
  </w:num>
  <w:num w:numId="4" w16cid:durableId="163670428">
    <w:abstractNumId w:val="0"/>
  </w:num>
  <w:num w:numId="5" w16cid:durableId="1557007540">
    <w:abstractNumId w:val="25"/>
  </w:num>
  <w:num w:numId="6" w16cid:durableId="1418021118">
    <w:abstractNumId w:val="12"/>
  </w:num>
  <w:num w:numId="7" w16cid:durableId="2040162194">
    <w:abstractNumId w:val="17"/>
  </w:num>
  <w:num w:numId="8" w16cid:durableId="1078018803">
    <w:abstractNumId w:val="5"/>
  </w:num>
  <w:num w:numId="9" w16cid:durableId="1289582980">
    <w:abstractNumId w:val="21"/>
  </w:num>
  <w:num w:numId="10" w16cid:durableId="241108180">
    <w:abstractNumId w:val="15"/>
  </w:num>
  <w:num w:numId="11" w16cid:durableId="1060521028">
    <w:abstractNumId w:val="7"/>
  </w:num>
  <w:num w:numId="12" w16cid:durableId="235478615">
    <w:abstractNumId w:val="8"/>
  </w:num>
  <w:num w:numId="13" w16cid:durableId="1733504873">
    <w:abstractNumId w:val="19"/>
  </w:num>
  <w:num w:numId="14" w16cid:durableId="476458135">
    <w:abstractNumId w:val="24"/>
  </w:num>
  <w:num w:numId="15" w16cid:durableId="164709864">
    <w:abstractNumId w:val="1"/>
  </w:num>
  <w:num w:numId="16" w16cid:durableId="1794710956">
    <w:abstractNumId w:val="26"/>
  </w:num>
  <w:num w:numId="17" w16cid:durableId="53939101">
    <w:abstractNumId w:val="16"/>
  </w:num>
  <w:num w:numId="18" w16cid:durableId="103228943">
    <w:abstractNumId w:val="18"/>
  </w:num>
  <w:num w:numId="19" w16cid:durableId="1108890729">
    <w:abstractNumId w:val="3"/>
  </w:num>
  <w:num w:numId="20" w16cid:durableId="1888907710">
    <w:abstractNumId w:val="20"/>
  </w:num>
  <w:num w:numId="21" w16cid:durableId="1097216823">
    <w:abstractNumId w:val="6"/>
  </w:num>
  <w:num w:numId="22" w16cid:durableId="1936399173">
    <w:abstractNumId w:val="13"/>
  </w:num>
  <w:num w:numId="23" w16cid:durableId="1049575961">
    <w:abstractNumId w:val="11"/>
  </w:num>
  <w:num w:numId="24" w16cid:durableId="2051302146">
    <w:abstractNumId w:val="23"/>
  </w:num>
  <w:num w:numId="25" w16cid:durableId="153884545">
    <w:abstractNumId w:val="9"/>
  </w:num>
  <w:num w:numId="26" w16cid:durableId="1775979998">
    <w:abstractNumId w:val="22"/>
  </w:num>
  <w:num w:numId="27" w16cid:durableId="701251312">
    <w:abstractNumId w:val="2"/>
  </w:num>
  <w:num w:numId="28" w16cid:durableId="2069164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14"/>
    <w:rsid w:val="00016003"/>
    <w:rsid w:val="000231D3"/>
    <w:rsid w:val="00040870"/>
    <w:rsid w:val="00044C17"/>
    <w:rsid w:val="000542A9"/>
    <w:rsid w:val="00083BAA"/>
    <w:rsid w:val="000B6946"/>
    <w:rsid w:val="000C73F0"/>
    <w:rsid w:val="000F254F"/>
    <w:rsid w:val="00111D4C"/>
    <w:rsid w:val="001672D9"/>
    <w:rsid w:val="001766D6"/>
    <w:rsid w:val="00191DB5"/>
    <w:rsid w:val="001A0F74"/>
    <w:rsid w:val="001B6749"/>
    <w:rsid w:val="001F2B54"/>
    <w:rsid w:val="001F3E16"/>
    <w:rsid w:val="002057B3"/>
    <w:rsid w:val="00222C14"/>
    <w:rsid w:val="00260E53"/>
    <w:rsid w:val="002A66C1"/>
    <w:rsid w:val="002C492B"/>
    <w:rsid w:val="002F2C41"/>
    <w:rsid w:val="002F386E"/>
    <w:rsid w:val="00321CE4"/>
    <w:rsid w:val="0033392E"/>
    <w:rsid w:val="003444BE"/>
    <w:rsid w:val="00351CA6"/>
    <w:rsid w:val="003560E3"/>
    <w:rsid w:val="00361EAF"/>
    <w:rsid w:val="003936EF"/>
    <w:rsid w:val="00395F58"/>
    <w:rsid w:val="0039688E"/>
    <w:rsid w:val="003C154C"/>
    <w:rsid w:val="003E24DF"/>
    <w:rsid w:val="003E2650"/>
    <w:rsid w:val="003F4E38"/>
    <w:rsid w:val="00447708"/>
    <w:rsid w:val="00453CD0"/>
    <w:rsid w:val="004632FC"/>
    <w:rsid w:val="0046681C"/>
    <w:rsid w:val="004A2B0D"/>
    <w:rsid w:val="004A2C54"/>
    <w:rsid w:val="004B1135"/>
    <w:rsid w:val="004B4FA1"/>
    <w:rsid w:val="004C69C3"/>
    <w:rsid w:val="004D13A4"/>
    <w:rsid w:val="004F33B4"/>
    <w:rsid w:val="00503F8A"/>
    <w:rsid w:val="00506AA0"/>
    <w:rsid w:val="00531E93"/>
    <w:rsid w:val="00563742"/>
    <w:rsid w:val="00564809"/>
    <w:rsid w:val="00574E63"/>
    <w:rsid w:val="005900B0"/>
    <w:rsid w:val="00597E25"/>
    <w:rsid w:val="005C2210"/>
    <w:rsid w:val="005D14FC"/>
    <w:rsid w:val="005E19D8"/>
    <w:rsid w:val="006062EB"/>
    <w:rsid w:val="006107E4"/>
    <w:rsid w:val="00615018"/>
    <w:rsid w:val="00616742"/>
    <w:rsid w:val="006205DA"/>
    <w:rsid w:val="0062123A"/>
    <w:rsid w:val="006225FA"/>
    <w:rsid w:val="00646E75"/>
    <w:rsid w:val="0065192A"/>
    <w:rsid w:val="00660B33"/>
    <w:rsid w:val="00666992"/>
    <w:rsid w:val="00675D79"/>
    <w:rsid w:val="006B55E1"/>
    <w:rsid w:val="006B75F9"/>
    <w:rsid w:val="006C705F"/>
    <w:rsid w:val="006F1009"/>
    <w:rsid w:val="006F610D"/>
    <w:rsid w:val="006F6F10"/>
    <w:rsid w:val="00711054"/>
    <w:rsid w:val="007241FD"/>
    <w:rsid w:val="007367EC"/>
    <w:rsid w:val="007465B6"/>
    <w:rsid w:val="00783E79"/>
    <w:rsid w:val="007A7615"/>
    <w:rsid w:val="007B5AE8"/>
    <w:rsid w:val="007E0700"/>
    <w:rsid w:val="007F5192"/>
    <w:rsid w:val="00812285"/>
    <w:rsid w:val="00827E84"/>
    <w:rsid w:val="0086033A"/>
    <w:rsid w:val="00890334"/>
    <w:rsid w:val="00893D74"/>
    <w:rsid w:val="008D68D7"/>
    <w:rsid w:val="008F6706"/>
    <w:rsid w:val="00994ED1"/>
    <w:rsid w:val="009A09FB"/>
    <w:rsid w:val="009A3360"/>
    <w:rsid w:val="009B234E"/>
    <w:rsid w:val="00A11A20"/>
    <w:rsid w:val="00A167F0"/>
    <w:rsid w:val="00A27C7B"/>
    <w:rsid w:val="00A318B3"/>
    <w:rsid w:val="00A740F4"/>
    <w:rsid w:val="00A96CF8"/>
    <w:rsid w:val="00AA3BEF"/>
    <w:rsid w:val="00AB4269"/>
    <w:rsid w:val="00AF2819"/>
    <w:rsid w:val="00AF48AA"/>
    <w:rsid w:val="00B23012"/>
    <w:rsid w:val="00B30185"/>
    <w:rsid w:val="00B50294"/>
    <w:rsid w:val="00B73EBD"/>
    <w:rsid w:val="00BB1C14"/>
    <w:rsid w:val="00BC6BF1"/>
    <w:rsid w:val="00BD062D"/>
    <w:rsid w:val="00C11A25"/>
    <w:rsid w:val="00C247F3"/>
    <w:rsid w:val="00C257CC"/>
    <w:rsid w:val="00C3342B"/>
    <w:rsid w:val="00C6480A"/>
    <w:rsid w:val="00C70786"/>
    <w:rsid w:val="00C725D0"/>
    <w:rsid w:val="00C8222A"/>
    <w:rsid w:val="00C96F38"/>
    <w:rsid w:val="00CA2C8D"/>
    <w:rsid w:val="00CF11E2"/>
    <w:rsid w:val="00D01884"/>
    <w:rsid w:val="00D266A3"/>
    <w:rsid w:val="00D364D3"/>
    <w:rsid w:val="00D43F8C"/>
    <w:rsid w:val="00D4455F"/>
    <w:rsid w:val="00D45945"/>
    <w:rsid w:val="00D47513"/>
    <w:rsid w:val="00D57F48"/>
    <w:rsid w:val="00D601B6"/>
    <w:rsid w:val="00D66593"/>
    <w:rsid w:val="00DC5D70"/>
    <w:rsid w:val="00E12092"/>
    <w:rsid w:val="00E22C5C"/>
    <w:rsid w:val="00E27B46"/>
    <w:rsid w:val="00E34FFB"/>
    <w:rsid w:val="00E44B55"/>
    <w:rsid w:val="00E54308"/>
    <w:rsid w:val="00E55D74"/>
    <w:rsid w:val="00E6540C"/>
    <w:rsid w:val="00E6564F"/>
    <w:rsid w:val="00E73E46"/>
    <w:rsid w:val="00E81E2A"/>
    <w:rsid w:val="00E834B7"/>
    <w:rsid w:val="00EE04DC"/>
    <w:rsid w:val="00EE0952"/>
    <w:rsid w:val="00EE4DB3"/>
    <w:rsid w:val="00F44181"/>
    <w:rsid w:val="00F61ED0"/>
    <w:rsid w:val="00F848C7"/>
    <w:rsid w:val="00F92931"/>
    <w:rsid w:val="00FE0F43"/>
    <w:rsid w:val="00FE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3976"/>
  <w14:defaultImageDpi w14:val="32767"/>
  <w15:chartTrackingRefBased/>
  <w15:docId w15:val="{B4D0CEAE-FEF5-46E6-A3F6-0AE43417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945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2E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rsid w:val="003E24DF"/>
    <w:pPr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  <w:pPr>
      <w:spacing w:before="0"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3">
    <w:name w:val="Style3"/>
    <w:basedOn w:val="DefaultParagraphFont"/>
    <w:uiPriority w:val="1"/>
    <w:rsid w:val="004D13A4"/>
    <w:rPr>
      <w:b/>
      <w:sz w:val="36"/>
    </w:rPr>
  </w:style>
  <w:style w:type="character" w:customStyle="1" w:styleId="Style7">
    <w:name w:val="Style7"/>
    <w:basedOn w:val="DefaultParagraphFont"/>
    <w:uiPriority w:val="1"/>
    <w:rsid w:val="004D13A4"/>
    <w:rPr>
      <w:sz w:val="36"/>
    </w:rPr>
  </w:style>
  <w:style w:type="character" w:customStyle="1" w:styleId="Style10">
    <w:name w:val="Style10"/>
    <w:basedOn w:val="DefaultParagraphFont"/>
    <w:uiPriority w:val="1"/>
    <w:rsid w:val="004D13A4"/>
    <w:rPr>
      <w:sz w:val="28"/>
    </w:rPr>
  </w:style>
  <w:style w:type="character" w:customStyle="1" w:styleId="Style2">
    <w:name w:val="Style2"/>
    <w:basedOn w:val="DefaultParagraphFont"/>
    <w:uiPriority w:val="1"/>
    <w:rsid w:val="004D13A4"/>
    <w:rPr>
      <w:rFonts w:asciiTheme="minorHAnsi" w:hAnsiTheme="minorHAnsi"/>
      <w:sz w:val="28"/>
    </w:rPr>
  </w:style>
  <w:style w:type="character" w:customStyle="1" w:styleId="Style17">
    <w:name w:val="Style17"/>
    <w:basedOn w:val="DefaultParagraphFont"/>
    <w:uiPriority w:val="1"/>
    <w:rsid w:val="004D13A4"/>
    <w:rPr>
      <w:rFonts w:asciiTheme="minorHAnsi" w:hAnsiTheme="minorHAnsi"/>
    </w:rPr>
  </w:style>
  <w:style w:type="paragraph" w:styleId="ListParagraph">
    <w:name w:val="List Paragraph"/>
    <w:basedOn w:val="Normal"/>
    <w:uiPriority w:val="34"/>
    <w:qFormat/>
    <w:rsid w:val="004D13A4"/>
    <w:pPr>
      <w:spacing w:before="0" w:after="0" w:line="240" w:lineRule="auto"/>
      <w:ind w:left="720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US"/>
    </w:rPr>
  </w:style>
  <w:style w:type="character" w:customStyle="1" w:styleId="Style14">
    <w:name w:val="Style14"/>
    <w:basedOn w:val="DefaultParagraphFont"/>
    <w:uiPriority w:val="1"/>
    <w:rsid w:val="004D13A4"/>
    <w:rPr>
      <w:sz w:val="28"/>
    </w:rPr>
  </w:style>
  <w:style w:type="character" w:customStyle="1" w:styleId="Style4">
    <w:name w:val="Style4"/>
    <w:basedOn w:val="DefaultParagraphFont"/>
    <w:uiPriority w:val="1"/>
    <w:rsid w:val="00351CA6"/>
    <w:rPr>
      <w:rFonts w:asciiTheme="minorHAnsi" w:hAnsiTheme="minorHAnsi"/>
      <w:sz w:val="22"/>
    </w:rPr>
  </w:style>
  <w:style w:type="character" w:customStyle="1" w:styleId="Style1">
    <w:name w:val="Style1"/>
    <w:basedOn w:val="DefaultParagraphFont"/>
    <w:uiPriority w:val="1"/>
    <w:rsid w:val="007241FD"/>
    <w:rPr>
      <w:rFonts w:asciiTheme="minorHAnsi" w:hAnsiTheme="minorHAnsi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1DB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DB5"/>
    <w:rPr>
      <w:rFonts w:ascii="Segoe UI" w:eastAsiaTheme="minorHAnsi" w:hAnsi="Segoe UI" w:cs="Segoe UI"/>
      <w:color w:val="595959" w:themeColor="text1" w:themeTint="A6"/>
      <w:kern w:val="20"/>
      <w:sz w:val="18"/>
      <w:szCs w:val="18"/>
    </w:rPr>
  </w:style>
  <w:style w:type="paragraph" w:styleId="NoSpacing">
    <w:name w:val="No Spacing"/>
    <w:uiPriority w:val="1"/>
    <w:qFormat/>
    <w:rsid w:val="00EE04DC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Default">
    <w:name w:val="Default"/>
    <w:rsid w:val="004A2C54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oypena">
    <w:name w:val="oypena"/>
    <w:basedOn w:val="DefaultParagraphFont"/>
    <w:rsid w:val="004A2C54"/>
  </w:style>
  <w:style w:type="character" w:customStyle="1" w:styleId="Heading3Char">
    <w:name w:val="Heading 3 Char"/>
    <w:basedOn w:val="DefaultParagraphFont"/>
    <w:link w:val="Heading3"/>
    <w:uiPriority w:val="9"/>
    <w:semiHidden/>
    <w:rsid w:val="0033392E"/>
    <w:rPr>
      <w:rFonts w:asciiTheme="majorHAnsi" w:eastAsiaTheme="majorEastAsia" w:hAnsiTheme="majorHAnsi" w:cstheme="majorBidi"/>
      <w:color w:val="4C661A" w:themeColor="accent1" w:themeShade="7F"/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00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19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29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22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09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906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38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21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5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9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69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3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2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80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8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760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441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ndot\AppData\Roaming\Microsoft\Templates\Bold%20logo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743A0898FE494E8F776AA3B0F5E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A8222-C0BC-4D90-AF6E-7361C1419598}"/>
      </w:docPartPr>
      <w:docPartBody>
        <w:p w:rsidR="00F8369F" w:rsidRDefault="003C7143" w:rsidP="003C7143">
          <w:pPr>
            <w:pStyle w:val="95743A0898FE494E8F776AA3B0F5E2278"/>
          </w:pPr>
          <w:r>
            <w:rPr>
              <w:rStyle w:val="Style10"/>
              <w:rFonts w:ascii="Arial" w:hAnsi="Arial" w:cs="Arial"/>
              <w:color w:val="000000" w:themeColor="text1"/>
              <w:sz w:val="22"/>
              <w:szCs w:val="22"/>
              <w:u w:val="single"/>
            </w:rPr>
            <w:t>October 5, 2023</w:t>
          </w:r>
        </w:p>
      </w:docPartBody>
    </w:docPart>
    <w:docPart>
      <w:docPartPr>
        <w:name w:val="CBAB24F27CE449289D2C412056FB8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886E1-0375-429D-B044-DB2E95C25CAA}"/>
      </w:docPartPr>
      <w:docPartBody>
        <w:p w:rsidR="00F8369F" w:rsidRDefault="003C7143" w:rsidP="003C7143">
          <w:pPr>
            <w:pStyle w:val="CBAB24F27CE449289D2C412056FB8BD58"/>
          </w:pPr>
          <w:r w:rsidRPr="006C705F">
            <w:rPr>
              <w:rStyle w:val="PlaceholderText"/>
              <w:rFonts w:ascii="Arial" w:hAnsi="Arial" w:cs="Arial"/>
              <w:color w:val="000000" w:themeColor="text1"/>
              <w:sz w:val="22"/>
              <w:szCs w:val="22"/>
              <w:u w:val="single"/>
            </w:rPr>
            <w:t>12:30 PM</w:t>
          </w:r>
        </w:p>
      </w:docPartBody>
    </w:docPart>
    <w:docPart>
      <w:docPartPr>
        <w:name w:val="EF219C24CCD94F73BEB35E1C413B1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88E0B-FCFB-431C-8E47-9C4AE55DD8E3}"/>
      </w:docPartPr>
      <w:docPartBody>
        <w:p w:rsidR="003C7143" w:rsidRDefault="003C7143" w:rsidP="003C7143">
          <w:pPr>
            <w:pStyle w:val="EF219C24CCD94F73BEB35E1C413B1D9B7"/>
          </w:pPr>
          <w:r>
            <w:rPr>
              <w:rStyle w:val="PlaceholderText"/>
              <w:rFonts w:ascii="Arial" w:hAnsi="Arial" w:cs="Arial"/>
              <w:color w:val="000000" w:themeColor="text1"/>
              <w:sz w:val="24"/>
              <w:szCs w:val="24"/>
              <w:u w:val="single"/>
            </w:rPr>
            <w:t>LWTC Dining Room and Program Classroom</w:t>
          </w:r>
        </w:p>
      </w:docPartBody>
    </w:docPart>
    <w:docPart>
      <w:docPartPr>
        <w:name w:val="F07FB229DA1B474598999D03780B8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B7486-C321-4B48-A427-D29F4B684F8F}"/>
      </w:docPartPr>
      <w:docPartBody>
        <w:p w:rsidR="003C7143" w:rsidRDefault="003C7143" w:rsidP="003C7143">
          <w:pPr>
            <w:pStyle w:val="F07FB229DA1B474598999D03780B88B23"/>
          </w:pPr>
          <w:r w:rsidRPr="006C705F">
            <w:rPr>
              <w:rStyle w:val="PlaceholderText"/>
              <w:rFonts w:ascii="Arial" w:hAnsi="Arial" w:cs="Arial"/>
              <w:color w:val="000000" w:themeColor="text1"/>
              <w:sz w:val="22"/>
              <w:szCs w:val="22"/>
            </w:rPr>
            <w:t>Enter Time</w:t>
          </w:r>
        </w:p>
      </w:docPartBody>
    </w:docPart>
    <w:docPart>
      <w:docPartPr>
        <w:name w:val="7C098F1F8BBC4BA7B296B365D660A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344AB-3FB7-4E99-ABD8-E4F6373593BD}"/>
      </w:docPartPr>
      <w:docPartBody>
        <w:p w:rsidR="003C7143" w:rsidRDefault="003C7143" w:rsidP="003C7143">
          <w:pPr>
            <w:pStyle w:val="7C098F1F8BBC4BA7B296B365D660A34D3"/>
          </w:pPr>
          <w:r w:rsidRPr="006C705F">
            <w:rPr>
              <w:rStyle w:val="PlaceholderText"/>
              <w:rFonts w:ascii="Arial" w:hAnsi="Arial" w:cs="Arial"/>
              <w:color w:val="000000" w:themeColor="text1"/>
              <w:sz w:val="22"/>
              <w:szCs w:val="22"/>
            </w:rPr>
            <w:t>Enter Name</w:t>
          </w:r>
        </w:p>
      </w:docPartBody>
    </w:docPart>
    <w:docPart>
      <w:docPartPr>
        <w:name w:val="D55F1509611A4AAB92F3A8FC97FED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DC259-118A-4A25-9598-F93E460BD59A}"/>
      </w:docPartPr>
      <w:docPartBody>
        <w:p w:rsidR="00F56DA9" w:rsidRDefault="00F56DA9" w:rsidP="00F56DA9">
          <w:pPr>
            <w:pStyle w:val="D55F1509611A4AAB92F3A8FC97FED939"/>
          </w:pPr>
          <w:r w:rsidRPr="00EE04DC">
            <w:rPr>
              <w:rStyle w:val="PlaceholderText"/>
              <w:rFonts w:ascii="Arial" w:hAnsi="Arial" w:cs="Arial"/>
              <w:color w:val="000000" w:themeColor="text1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213CAB9B569A4FC8B18113CE058F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BCD67-7043-415E-AE1D-81B6FCFCB838}"/>
      </w:docPartPr>
      <w:docPartBody>
        <w:p w:rsidR="00F56DA9" w:rsidRDefault="00F56DA9" w:rsidP="00F56DA9">
          <w:pPr>
            <w:pStyle w:val="213CAB9B569A4FC8B18113CE058FE976"/>
          </w:pPr>
          <w:r w:rsidRPr="00EE04DC">
            <w:rPr>
              <w:rStyle w:val="PlaceholderText"/>
              <w:rFonts w:ascii="Arial" w:hAnsi="Arial" w:cs="Arial"/>
              <w:color w:val="000000" w:themeColor="text1"/>
              <w:sz w:val="22"/>
              <w:szCs w:val="22"/>
            </w:rPr>
            <w:t>Click here to enter members not present; full names</w:t>
          </w:r>
        </w:p>
      </w:docPartBody>
    </w:docPart>
    <w:docPart>
      <w:docPartPr>
        <w:name w:val="C5F198F593E249A2BDF234D6532AD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ED88F-1002-44B3-829E-1C3510C416DF}"/>
      </w:docPartPr>
      <w:docPartBody>
        <w:p w:rsidR="00F56DA9" w:rsidRDefault="00F56DA9" w:rsidP="00F56DA9">
          <w:pPr>
            <w:pStyle w:val="C5F198F593E249A2BDF234D6532AD0C2"/>
          </w:pPr>
          <w:r w:rsidRPr="00BC33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8DD260282E4BE489CCFFF082FB1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80981-78B1-48F1-B4DD-A3FDD64A8BB5}"/>
      </w:docPartPr>
      <w:docPartBody>
        <w:p w:rsidR="00F56DA9" w:rsidRDefault="00F56DA9" w:rsidP="00F56DA9">
          <w:pPr>
            <w:pStyle w:val="8C8DD260282E4BE489CCFFF082FB1F23"/>
          </w:pPr>
          <w:r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p>
      </w:docPartBody>
    </w:docPart>
    <w:docPart>
      <w:docPartPr>
        <w:name w:val="4E506AC5F2994C8A9B4D6779EFCBB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527C9-1BEB-498E-8AD5-53F80FFC3D7E}"/>
      </w:docPartPr>
      <w:docPartBody>
        <w:p w:rsidR="00F56DA9" w:rsidRDefault="00F56DA9" w:rsidP="00F56DA9">
          <w:pPr>
            <w:pStyle w:val="4E506AC5F2994C8A9B4D6779EFCBB9F2"/>
          </w:pPr>
          <w:r>
            <w:rPr>
              <w:rStyle w:val="Style3"/>
              <w:rFonts w:ascii="Arial" w:hAnsi="Arial" w:cs="Arial"/>
              <w:bCs/>
              <w:color w:val="000000" w:themeColor="text1"/>
              <w:sz w:val="22"/>
              <w:szCs w:val="22"/>
            </w:rPr>
            <w:t>CHOOSE YES OR NO</w:t>
          </w:r>
        </w:p>
      </w:docPartBody>
    </w:docPart>
    <w:docPart>
      <w:docPartPr>
        <w:name w:val="FB08A85E44AE4B88904FB0720E1A4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DCB73-C2D5-434F-AC49-4EF368BCD0FE}"/>
      </w:docPartPr>
      <w:docPartBody>
        <w:p w:rsidR="00F56DA9" w:rsidRDefault="00F56DA9" w:rsidP="00F56DA9">
          <w:pPr>
            <w:pStyle w:val="FB08A85E44AE4B88904FB0720E1A49BE"/>
          </w:pPr>
          <w:r w:rsidRPr="00217EE0">
            <w:rPr>
              <w:rStyle w:val="PlaceholderText"/>
              <w:rFonts w:ascii="Arial" w:hAnsi="Arial" w:cs="Arial"/>
            </w:rPr>
            <w:t>Type advisory committee member name</w:t>
          </w:r>
        </w:p>
      </w:docPartBody>
    </w:docPart>
    <w:docPart>
      <w:docPartPr>
        <w:name w:val="DC5B870641B64DCDB2F98DFEF6B5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90591-D054-49F7-88FA-A171B1B96809}"/>
      </w:docPartPr>
      <w:docPartBody>
        <w:p w:rsidR="00F56DA9" w:rsidRDefault="00F56DA9" w:rsidP="00F56DA9">
          <w:pPr>
            <w:pStyle w:val="DC5B870641B64DCDB2F98DFEF6B54DDA"/>
          </w:pPr>
          <w:r w:rsidRPr="00217EE0">
            <w:rPr>
              <w:rStyle w:val="PlaceholderText"/>
              <w:rFonts w:ascii="Arial" w:hAnsi="Arial" w:cs="Arial"/>
            </w:rPr>
            <w:t>type advisory committee member name</w:t>
          </w:r>
        </w:p>
      </w:docPartBody>
    </w:docPart>
    <w:docPart>
      <w:docPartPr>
        <w:name w:val="1872336D76124E31B4BFDE570C980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BEF6B-C0C1-4CC7-BA46-D214A8A0AA01}"/>
      </w:docPartPr>
      <w:docPartBody>
        <w:p w:rsidR="00F56DA9" w:rsidRDefault="00F56DA9" w:rsidP="00F56DA9">
          <w:pPr>
            <w:pStyle w:val="1872336D76124E31B4BFDE570C980363"/>
          </w:pPr>
          <w:r w:rsidRPr="006C705F">
            <w:rPr>
              <w:rStyle w:val="PlaceholderText"/>
              <w:rFonts w:ascii="Arial" w:hAnsi="Arial" w:cs="Arial"/>
              <w:color w:val="000000" w:themeColor="text1"/>
              <w:sz w:val="22"/>
              <w:szCs w:val="22"/>
            </w:rPr>
            <w:t>CHOOSE OUTCOME</w:t>
          </w:r>
        </w:p>
      </w:docPartBody>
    </w:docPart>
    <w:docPart>
      <w:docPartPr>
        <w:name w:val="3A5F96D8359C4FA2866C4A63A5BA8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B4411-D615-43A1-A077-590C8776FDEE}"/>
      </w:docPartPr>
      <w:docPartBody>
        <w:p w:rsidR="00F56DA9" w:rsidRDefault="00F56DA9" w:rsidP="00F56DA9">
          <w:pPr>
            <w:pStyle w:val="3A5F96D8359C4FA2866C4A63A5BA8318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026A1C625AF848129361275EC83AA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19AC5-3853-44CA-AD11-AA28D1DD6185}"/>
      </w:docPartPr>
      <w:docPartBody>
        <w:p w:rsidR="00F56DA9" w:rsidRDefault="00F56DA9" w:rsidP="00F56DA9">
          <w:pPr>
            <w:pStyle w:val="026A1C625AF848129361275EC83AAE01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C3D0FB83C93E458AB2A893FBE72AF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5D688-9E38-45ED-A438-21F0F3289753}"/>
      </w:docPartPr>
      <w:docPartBody>
        <w:p w:rsidR="00F56DA9" w:rsidRDefault="00F56DA9" w:rsidP="00F56DA9">
          <w:pPr>
            <w:pStyle w:val="C3D0FB83C93E458AB2A893FBE72AF849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C98C4B5330654CB39D7B9E4CBC2EC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40132-FA70-400F-9AED-5FA42613FAF5}"/>
      </w:docPartPr>
      <w:docPartBody>
        <w:p w:rsidR="00F56DA9" w:rsidRDefault="00F56DA9" w:rsidP="00F56DA9">
          <w:pPr>
            <w:pStyle w:val="C98C4B5330654CB39D7B9E4CBC2EC299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22CDB917D4AD4509B83952C9802F5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56EE3-0446-4DDE-8820-C653D41C1030}"/>
      </w:docPartPr>
      <w:docPartBody>
        <w:p w:rsidR="00F56DA9" w:rsidRDefault="00F56DA9" w:rsidP="00F56DA9">
          <w:pPr>
            <w:pStyle w:val="22CDB917D4AD4509B83952C9802F5CA1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869B900FFE4F4DCA90F0104973B92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75D03-BE57-42EC-8C5A-276E3E1FCBFE}"/>
      </w:docPartPr>
      <w:docPartBody>
        <w:p w:rsidR="00F56DA9" w:rsidRDefault="00F56DA9" w:rsidP="00F56DA9">
          <w:pPr>
            <w:pStyle w:val="869B900FFE4F4DCA90F0104973B924F9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0A4D6D19E94B40E2A39942F20928A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0C1E3-410F-4E5C-92D9-7E6B1B2D5D47}"/>
      </w:docPartPr>
      <w:docPartBody>
        <w:p w:rsidR="00F56DA9" w:rsidRDefault="00F56DA9" w:rsidP="00F56DA9">
          <w:pPr>
            <w:pStyle w:val="0A4D6D19E94B40E2A39942F20928AB60"/>
          </w:pPr>
          <w:r w:rsidRPr="009E24C6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29D05A83E4BC47659BA3D5374BB48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12265-E48C-4FE7-958D-D4AC607C753D}"/>
      </w:docPartPr>
      <w:docPartBody>
        <w:p w:rsidR="00F56DA9" w:rsidRDefault="00F56DA9" w:rsidP="00F56DA9">
          <w:pPr>
            <w:pStyle w:val="29D05A83E4BC47659BA3D5374BB487AE"/>
          </w:pPr>
          <w:r>
            <w:rPr>
              <w:rStyle w:val="PlaceholderText"/>
            </w:rPr>
            <w:t>Type minutes</w:t>
          </w:r>
        </w:p>
      </w:docPartBody>
    </w:docPart>
    <w:docPart>
      <w:docPartPr>
        <w:name w:val="EE1633F9274F478AB3D412AD025B8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58380-4A2D-4869-BFD1-691049550D14}"/>
      </w:docPartPr>
      <w:docPartBody>
        <w:p w:rsidR="00F56DA9" w:rsidRDefault="00F56DA9" w:rsidP="00F56DA9">
          <w:pPr>
            <w:pStyle w:val="EE1633F9274F478AB3D412AD025B80B9"/>
          </w:pPr>
          <w:r w:rsidRPr="00E15BC6">
            <w:rPr>
              <w:rStyle w:val="PlaceholderText"/>
              <w:rFonts w:ascii="Arial" w:eastAsiaTheme="minorHAnsi" w:hAnsi="Arial" w:cs="Arial"/>
              <w:color w:val="auto"/>
              <w:sz w:val="20"/>
              <w:szCs w:val="20"/>
            </w:rPr>
            <w:t>Type minutes here</w:t>
          </w:r>
        </w:p>
      </w:docPartBody>
    </w:docPart>
    <w:docPart>
      <w:docPartPr>
        <w:name w:val="C63E09ED944C4936A5E176712AF3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F87CB-413C-41C7-992B-9CD63033FD28}"/>
      </w:docPartPr>
      <w:docPartBody>
        <w:p w:rsidR="00F56DA9" w:rsidRDefault="00F56DA9" w:rsidP="00F56DA9">
          <w:pPr>
            <w:pStyle w:val="C63E09ED944C4936A5E176712AF3CFB4"/>
          </w:pPr>
          <w:r>
            <w:rPr>
              <w:rStyle w:val="PlaceholderText"/>
            </w:rPr>
            <w:t>Type name</w:t>
          </w:r>
        </w:p>
      </w:docPartBody>
    </w:docPart>
    <w:docPart>
      <w:docPartPr>
        <w:name w:val="9AEA78D99F284533B4535ADD2460F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9E21F-98B7-40D1-BD55-DC854461353E}"/>
      </w:docPartPr>
      <w:docPartBody>
        <w:p w:rsidR="00F56DA9" w:rsidRDefault="00F56DA9" w:rsidP="00F56DA9">
          <w:pPr>
            <w:pStyle w:val="9AEA78D99F284533B4535ADD2460FFE9"/>
          </w:pPr>
          <w:r w:rsidRPr="00462623">
            <w:rPr>
              <w:rStyle w:val="PlaceholderText"/>
              <w:rFonts w:ascii="Arial" w:hAnsi="Arial" w:cs="Arial"/>
            </w:rPr>
            <w:t>type in clock hours of program</w:t>
          </w:r>
        </w:p>
      </w:docPartBody>
    </w:docPart>
    <w:docPart>
      <w:docPartPr>
        <w:name w:val="CDD44E0A3C4942F79AACC795124AB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3E83-289F-4873-8DBD-048E9F88E525}"/>
      </w:docPartPr>
      <w:docPartBody>
        <w:p w:rsidR="00F56DA9" w:rsidRDefault="00F56DA9" w:rsidP="00F56DA9">
          <w:pPr>
            <w:pStyle w:val="CDD44E0A3C4942F79AACC795124AB5CD"/>
          </w:pPr>
          <w:r w:rsidRPr="00462623">
            <w:rPr>
              <w:rFonts w:ascii="Arial" w:hAnsi="Arial" w:cs="Arial"/>
              <w:color w:val="808080"/>
            </w:rPr>
            <w:t>choose type</w:t>
          </w:r>
        </w:p>
      </w:docPartBody>
    </w:docPart>
    <w:docPart>
      <w:docPartPr>
        <w:name w:val="83152C23267B43CF9C22CCFA22BB9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9920B-A5E0-412A-A81C-A60FD88286F4}"/>
      </w:docPartPr>
      <w:docPartBody>
        <w:p w:rsidR="00F56DA9" w:rsidRDefault="00F56DA9" w:rsidP="00F56DA9">
          <w:pPr>
            <w:pStyle w:val="83152C23267B43CF9C22CCFA22BB99B1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hours</w:t>
          </w:r>
        </w:p>
      </w:docPartBody>
    </w:docPart>
    <w:docPart>
      <w:docPartPr>
        <w:name w:val="48B065ECD60046B4B42F852652271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35534-4804-41D6-8411-58248BF1ED03}"/>
      </w:docPartPr>
      <w:docPartBody>
        <w:p w:rsidR="00F56DA9" w:rsidRDefault="00F56DA9" w:rsidP="00F56DA9">
          <w:pPr>
            <w:pStyle w:val="48B065ECD60046B4B42F852652271D6E"/>
          </w:pPr>
          <w:r w:rsidRPr="001B2BD1">
            <w:rPr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D82422E159C743E0B74D04CFF7F9A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1551B-9888-4B86-B41D-FCA5D5281059}"/>
      </w:docPartPr>
      <w:docPartBody>
        <w:p w:rsidR="00F56DA9" w:rsidRDefault="00F56DA9" w:rsidP="00F56DA9">
          <w:pPr>
            <w:pStyle w:val="D82422E159C743E0B74D04CFF7F9A982"/>
          </w:pPr>
          <w:r w:rsidRPr="00462623">
            <w:rPr>
              <w:rStyle w:val="PlaceholderText"/>
              <w:rFonts w:ascii="Arial" w:hAnsi="Arial" w:cs="Arial"/>
            </w:rPr>
            <w:t>Type hours</w:t>
          </w:r>
        </w:p>
      </w:docPartBody>
    </w:docPart>
    <w:docPart>
      <w:docPartPr>
        <w:name w:val="AA04245606764D40B829937CD6668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CC644-F3FE-47CD-900C-7775EEA20BAA}"/>
      </w:docPartPr>
      <w:docPartBody>
        <w:p w:rsidR="00F56DA9" w:rsidRDefault="00F56DA9" w:rsidP="00F56DA9">
          <w:pPr>
            <w:pStyle w:val="AA04245606764D40B829937CD6668C7A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EBE5B1FFF41040E29C66460DD1B75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FE9B-4A23-48BD-97FC-C89C9CFAC8A5}"/>
      </w:docPartPr>
      <w:docPartBody>
        <w:p w:rsidR="00F56DA9" w:rsidRDefault="00F56DA9" w:rsidP="00F56DA9">
          <w:pPr>
            <w:pStyle w:val="EBE5B1FFF41040E29C66460DD1B75F94"/>
          </w:pPr>
          <w:r w:rsidRPr="00462623">
            <w:rPr>
              <w:rStyle w:val="PlaceholderText"/>
              <w:rFonts w:ascii="Arial" w:hAnsi="Arial" w:cs="Arial"/>
            </w:rPr>
            <w:t>choose type</w:t>
          </w:r>
        </w:p>
      </w:docPartBody>
    </w:docPart>
    <w:docPart>
      <w:docPartPr>
        <w:name w:val="68A3CE7BEEEA4BD49B94EC7A83A72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17A67-C599-4CCA-BFCA-209D701E76D7}"/>
      </w:docPartPr>
      <w:docPartBody>
        <w:p w:rsidR="00F56DA9" w:rsidRDefault="00F56DA9" w:rsidP="00F56DA9">
          <w:pPr>
            <w:pStyle w:val="68A3CE7BEEEA4BD49B94EC7A83A72295"/>
          </w:pPr>
          <w:r w:rsidRPr="00E15BC6">
            <w:t xml:space="preserve">Type </w:t>
          </w:r>
          <w:r>
            <w:t>content here.</w:t>
          </w:r>
        </w:p>
      </w:docPartBody>
    </w:docPart>
    <w:docPart>
      <w:docPartPr>
        <w:name w:val="614A88F00EDA4E22BA940F1CB382A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8E104-F83C-442D-9552-5504BE3BA30C}"/>
      </w:docPartPr>
      <w:docPartBody>
        <w:p w:rsidR="00F56DA9" w:rsidRDefault="00F56DA9" w:rsidP="00F56DA9">
          <w:pPr>
            <w:pStyle w:val="614A88F00EDA4E22BA940F1CB382AB94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2486CA94FF0E4EF496AEE55CF2985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A4101-DCD5-4FA0-A44F-C577AF1A59F5}"/>
      </w:docPartPr>
      <w:docPartBody>
        <w:p w:rsidR="00F56DA9" w:rsidRDefault="00F56DA9" w:rsidP="00F56DA9">
          <w:pPr>
            <w:pStyle w:val="2486CA94FF0E4EF496AEE55CF2985819"/>
          </w:pPr>
          <w:r w:rsidRPr="00462623">
            <w:rPr>
              <w:rStyle w:val="PlaceholderText"/>
              <w:rFonts w:ascii="Arial" w:hAnsi="Arial" w:cs="Arial"/>
            </w:rPr>
            <w:t>choose type</w:t>
          </w:r>
        </w:p>
      </w:docPartBody>
    </w:docPart>
    <w:docPart>
      <w:docPartPr>
        <w:name w:val="DC206E1D912F49E9A97C5AA46E0BC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3AD2B-389D-4515-814C-DF83D6DB93A5}"/>
      </w:docPartPr>
      <w:docPartBody>
        <w:p w:rsidR="00F56DA9" w:rsidRDefault="00F56DA9" w:rsidP="00F56DA9">
          <w:pPr>
            <w:pStyle w:val="DC206E1D912F49E9A97C5AA46E0BC9C4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8DDCD523F46E466D966F02F9AE689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177F7-7D3E-4686-808F-97E401A44D20}"/>
      </w:docPartPr>
      <w:docPartBody>
        <w:p w:rsidR="00F56DA9" w:rsidRDefault="00F56DA9" w:rsidP="00F56DA9">
          <w:pPr>
            <w:pStyle w:val="8DDCD523F46E466D966F02F9AE689065"/>
          </w:pPr>
          <w:r w:rsidRPr="00462623">
            <w:rPr>
              <w:rStyle w:val="PlaceholderText"/>
              <w:rFonts w:ascii="Arial" w:hAnsi="Arial" w:cs="Arial"/>
            </w:rPr>
            <w:t>choose type</w:t>
          </w:r>
        </w:p>
      </w:docPartBody>
    </w:docPart>
    <w:docPart>
      <w:docPartPr>
        <w:name w:val="4B50DF6354BB470DAE608D8645FD3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10A90-C90B-402B-8391-A8C670B1A68C}"/>
      </w:docPartPr>
      <w:docPartBody>
        <w:p w:rsidR="00F56DA9" w:rsidRDefault="00F56DA9" w:rsidP="00F56DA9">
          <w:pPr>
            <w:pStyle w:val="4B50DF6354BB470DAE608D8645FD3F35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00ABE2BA819342DFBD6F5D5980E4F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7D103-97E0-4FEF-9402-65C51862C266}"/>
      </w:docPartPr>
      <w:docPartBody>
        <w:p w:rsidR="00F56DA9" w:rsidRDefault="00F56DA9" w:rsidP="00F56DA9">
          <w:pPr>
            <w:pStyle w:val="00ABE2BA819342DFBD6F5D5980E4FCA9"/>
          </w:pPr>
          <w:r w:rsidRPr="00E15BC6">
            <w:rPr>
              <w:rStyle w:val="PlaceholderText"/>
              <w:rFonts w:ascii="Arial" w:eastAsiaTheme="minorHAnsi" w:hAnsi="Arial" w:cs="Arial"/>
              <w:color w:val="auto"/>
              <w:sz w:val="20"/>
              <w:szCs w:val="20"/>
            </w:rPr>
            <w:t>Type resources needed</w:t>
          </w:r>
        </w:p>
      </w:docPartBody>
    </w:docPart>
    <w:docPart>
      <w:docPartPr>
        <w:name w:val="DE9A028D3EBB4F26A4B3941230A52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A24E5-E39A-4692-A61F-90913E749E4C}"/>
      </w:docPartPr>
      <w:docPartBody>
        <w:p w:rsidR="00F56DA9" w:rsidRDefault="00F56DA9" w:rsidP="00F56DA9">
          <w:pPr>
            <w:pStyle w:val="DE9A028D3EBB4F26A4B3941230A520C4"/>
          </w:pPr>
          <w:r w:rsidRPr="00571003">
            <w:rPr>
              <w:rStyle w:val="PlaceholderText"/>
              <w:rFonts w:ascii="Arial" w:hAnsi="Arial" w:cs="Arial"/>
              <w:color w:val="000000" w:themeColor="text1"/>
            </w:rPr>
            <w:t>Type minutes here</w:t>
          </w:r>
        </w:p>
      </w:docPartBody>
    </w:docPart>
    <w:docPart>
      <w:docPartPr>
        <w:name w:val="D396E0E590A440E7A5DB83C751272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68550-82F8-4C89-B923-7B9E9EDC9B25}"/>
      </w:docPartPr>
      <w:docPartBody>
        <w:p w:rsidR="00F56DA9" w:rsidRDefault="00F56DA9" w:rsidP="00F56DA9">
          <w:pPr>
            <w:pStyle w:val="D396E0E590A440E7A5DB83C751272984"/>
          </w:pPr>
          <w:r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p>
      </w:docPartBody>
    </w:docPart>
    <w:docPart>
      <w:docPartPr>
        <w:name w:val="47966D00CBDC40378D77F264A3E81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87B7D-EAB4-45E7-B3B2-F723F23863C9}"/>
      </w:docPartPr>
      <w:docPartBody>
        <w:p w:rsidR="00F56DA9" w:rsidRDefault="00F56DA9" w:rsidP="00F56DA9">
          <w:pPr>
            <w:pStyle w:val="47966D00CBDC40378D77F264A3E81D9E"/>
          </w:pPr>
          <w:r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p>
      </w:docPartBody>
    </w:docPart>
    <w:docPart>
      <w:docPartPr>
        <w:name w:val="0A3CC02433B44583987DCDEB72A36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53BDA-0C7A-4861-A0B3-F26D86AE98F7}"/>
      </w:docPartPr>
      <w:docPartBody>
        <w:p w:rsidR="00F56DA9" w:rsidRDefault="00F56DA9" w:rsidP="00F56DA9">
          <w:pPr>
            <w:pStyle w:val="0A3CC02433B44583987DCDEB72A36C80"/>
          </w:pPr>
          <w:r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p>
      </w:docPartBody>
    </w:docPart>
    <w:docPart>
      <w:docPartPr>
        <w:name w:val="6CF75E6909764FBF82EDF3E66FE5D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E99C4-5D80-4D41-8B15-78CF4A5EF0AF}"/>
      </w:docPartPr>
      <w:docPartBody>
        <w:p w:rsidR="00F56DA9" w:rsidRDefault="00F56DA9" w:rsidP="00F56DA9">
          <w:pPr>
            <w:pStyle w:val="6CF75E6909764FBF82EDF3E66FE5D7C6"/>
          </w:pPr>
          <w:r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p>
      </w:docPartBody>
    </w:docPart>
    <w:docPart>
      <w:docPartPr>
        <w:name w:val="20CF1F0683E64A968E4A9050F8FEE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5C351-24BF-4127-921D-A046ED496BA8}"/>
      </w:docPartPr>
      <w:docPartBody>
        <w:p w:rsidR="00F56DA9" w:rsidRDefault="00F56DA9" w:rsidP="00F56DA9">
          <w:pPr>
            <w:pStyle w:val="20CF1F0683E64A968E4A9050F8FEE485"/>
          </w:pPr>
          <w:r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p>
      </w:docPartBody>
    </w:docPart>
    <w:docPart>
      <w:docPartPr>
        <w:name w:val="30430211F21341A0873D77D01D3D1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A8EEC-FE79-4750-B98F-F922A04A9BC8}"/>
      </w:docPartPr>
      <w:docPartBody>
        <w:p w:rsidR="00F56DA9" w:rsidRDefault="00F56DA9" w:rsidP="00F56DA9">
          <w:pPr>
            <w:pStyle w:val="30430211F21341A0873D77D01D3D1290"/>
          </w:pPr>
          <w:r w:rsidRPr="00D601B6">
            <w:rPr>
              <w:rStyle w:val="PlaceholderText"/>
              <w:rFonts w:ascii="Arial" w:hAnsi="Arial" w:cs="Arial"/>
              <w:color w:val="000000" w:themeColor="text1"/>
              <w:u w:val="single"/>
            </w:rPr>
            <w:t>Click to select a program</w:t>
          </w:r>
        </w:p>
      </w:docPartBody>
    </w:docPart>
    <w:docPart>
      <w:docPartPr>
        <w:name w:val="02315422DD384D30A911B53416BD8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64FAE-3E51-46D8-985E-6F7ECF43C9F1}"/>
      </w:docPartPr>
      <w:docPartBody>
        <w:p w:rsidR="00F56DA9" w:rsidRDefault="00F56DA9" w:rsidP="00F56DA9">
          <w:pPr>
            <w:pStyle w:val="02315422DD384D30A911B53416BD844F"/>
          </w:pPr>
          <w:r w:rsidRPr="00217EE0">
            <w:rPr>
              <w:rStyle w:val="PlaceholderText"/>
              <w:rFonts w:ascii="Arial" w:hAnsi="Arial" w:cs="Arial"/>
            </w:rPr>
            <w:t>Type advisory committee member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29"/>
    <w:rsid w:val="00040870"/>
    <w:rsid w:val="000665E7"/>
    <w:rsid w:val="00175D53"/>
    <w:rsid w:val="003346F8"/>
    <w:rsid w:val="003C7143"/>
    <w:rsid w:val="004632FC"/>
    <w:rsid w:val="004B1135"/>
    <w:rsid w:val="00574E63"/>
    <w:rsid w:val="00600532"/>
    <w:rsid w:val="00610A40"/>
    <w:rsid w:val="006205DA"/>
    <w:rsid w:val="007265B8"/>
    <w:rsid w:val="00B23012"/>
    <w:rsid w:val="00BD062D"/>
    <w:rsid w:val="00BE6F3A"/>
    <w:rsid w:val="00DC5D70"/>
    <w:rsid w:val="00E546E7"/>
    <w:rsid w:val="00E73E46"/>
    <w:rsid w:val="00EC64A7"/>
    <w:rsid w:val="00F56DA9"/>
    <w:rsid w:val="00F8369F"/>
    <w:rsid w:val="00FC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6DA9"/>
    <w:rPr>
      <w:color w:val="808080"/>
    </w:rPr>
  </w:style>
  <w:style w:type="character" w:styleId="Strong">
    <w:name w:val="Strong"/>
    <w:basedOn w:val="DefaultParagraphFont"/>
    <w:uiPriority w:val="1"/>
    <w:qFormat/>
    <w:rsid w:val="00FC0929"/>
    <w:rPr>
      <w:b/>
      <w:bCs/>
    </w:rPr>
  </w:style>
  <w:style w:type="paragraph" w:styleId="Title">
    <w:name w:val="Title"/>
    <w:basedOn w:val="Heading1"/>
    <w:next w:val="Normal"/>
    <w:link w:val="TitleChar"/>
    <w:uiPriority w:val="10"/>
    <w:pPr>
      <w:keepNext w:val="0"/>
      <w:keepLines w:val="0"/>
      <w:spacing w:before="0" w:after="360" w:line="240" w:lineRule="auto"/>
      <w:contextualSpacing/>
    </w:pPr>
    <w:rPr>
      <w:caps/>
      <w:color w:val="000000" w:themeColor="text1"/>
      <w:kern w:val="20"/>
      <w:sz w:val="20"/>
      <w:szCs w:val="20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Style10">
    <w:name w:val="Style10"/>
    <w:basedOn w:val="DefaultParagraphFont"/>
    <w:uiPriority w:val="1"/>
    <w:rsid w:val="003C7143"/>
    <w:rPr>
      <w:sz w:val="28"/>
    </w:rPr>
  </w:style>
  <w:style w:type="paragraph" w:customStyle="1" w:styleId="95743A0898FE494E8F776AA3B0F5E2278">
    <w:name w:val="95743A0898FE494E8F776AA3B0F5E2278"/>
    <w:rsid w:val="003C7143"/>
    <w:pPr>
      <w:spacing w:before="40" w:line="288" w:lineRule="auto"/>
    </w:pPr>
    <w:rPr>
      <w:rFonts w:eastAsiaTheme="minorHAnsi"/>
      <w:color w:val="595959" w:themeColor="text1" w:themeTint="A6"/>
      <w:kern w:val="20"/>
      <w:sz w:val="20"/>
      <w:szCs w:val="20"/>
      <w:lang w:eastAsia="ja-JP"/>
    </w:rPr>
  </w:style>
  <w:style w:type="paragraph" w:customStyle="1" w:styleId="CBAB24F27CE449289D2C412056FB8BD58">
    <w:name w:val="CBAB24F27CE449289D2C412056FB8BD58"/>
    <w:rsid w:val="003C7143"/>
    <w:pPr>
      <w:spacing w:before="40" w:line="288" w:lineRule="auto"/>
    </w:pPr>
    <w:rPr>
      <w:rFonts w:eastAsiaTheme="minorHAnsi"/>
      <w:color w:val="595959" w:themeColor="text1" w:themeTint="A6"/>
      <w:kern w:val="20"/>
      <w:sz w:val="20"/>
      <w:szCs w:val="20"/>
      <w:lang w:eastAsia="ja-JP"/>
    </w:rPr>
  </w:style>
  <w:style w:type="paragraph" w:customStyle="1" w:styleId="EF219C24CCD94F73BEB35E1C413B1D9B7">
    <w:name w:val="EF219C24CCD94F73BEB35E1C413B1D9B7"/>
    <w:rsid w:val="003C7143"/>
    <w:pPr>
      <w:keepNext/>
      <w:keepLines/>
      <w:spacing w:before="40" w:after="0" w:line="28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0"/>
      <w:sz w:val="26"/>
      <w:szCs w:val="26"/>
      <w:lang w:eastAsia="ja-JP"/>
    </w:rPr>
  </w:style>
  <w:style w:type="paragraph" w:customStyle="1" w:styleId="F07FB229DA1B474598999D03780B88B23">
    <w:name w:val="F07FB229DA1B474598999D03780B88B23"/>
    <w:rsid w:val="003C7143"/>
    <w:pPr>
      <w:spacing w:after="0" w:line="240" w:lineRule="auto"/>
    </w:pPr>
    <w:rPr>
      <w:rFonts w:eastAsiaTheme="minorHAnsi"/>
      <w:color w:val="595959" w:themeColor="text1" w:themeTint="A6"/>
      <w:kern w:val="20"/>
      <w:sz w:val="20"/>
      <w:szCs w:val="20"/>
      <w:lang w:eastAsia="ja-JP"/>
    </w:rPr>
  </w:style>
  <w:style w:type="paragraph" w:customStyle="1" w:styleId="7C098F1F8BBC4BA7B296B365D660A34D3">
    <w:name w:val="7C098F1F8BBC4BA7B296B365D660A34D3"/>
    <w:rsid w:val="003C7143"/>
    <w:pPr>
      <w:spacing w:after="0" w:line="240" w:lineRule="auto"/>
    </w:pPr>
    <w:rPr>
      <w:rFonts w:eastAsiaTheme="minorHAnsi"/>
      <w:color w:val="595959" w:themeColor="text1" w:themeTint="A6"/>
      <w:kern w:val="20"/>
      <w:sz w:val="20"/>
      <w:szCs w:val="20"/>
      <w:lang w:eastAsia="ja-JP"/>
    </w:rPr>
  </w:style>
  <w:style w:type="paragraph" w:customStyle="1" w:styleId="D55F1509611A4AAB92F3A8FC97FED939">
    <w:name w:val="D55F1509611A4AAB92F3A8FC97FED93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3CAB9B569A4FC8B18113CE058FE976">
    <w:name w:val="213CAB9B569A4FC8B18113CE058FE976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F198F593E249A2BDF234D6532AD0C2">
    <w:name w:val="C5F198F593E249A2BDF234D6532AD0C2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8DD260282E4BE489CCFFF082FB1F23">
    <w:name w:val="8C8DD260282E4BE489CCFFF082FB1F23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customStyle="1" w:styleId="Style3">
    <w:name w:val="Style3"/>
    <w:basedOn w:val="DefaultParagraphFont"/>
    <w:uiPriority w:val="1"/>
    <w:rsid w:val="00F56DA9"/>
    <w:rPr>
      <w:b/>
      <w:sz w:val="36"/>
    </w:rPr>
  </w:style>
  <w:style w:type="paragraph" w:customStyle="1" w:styleId="4E506AC5F2994C8A9B4D6779EFCBB9F2">
    <w:name w:val="4E506AC5F2994C8A9B4D6779EFCBB9F2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08A85E44AE4B88904FB0720E1A49BE">
    <w:name w:val="FB08A85E44AE4B88904FB0720E1A49BE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5B870641B64DCDB2F98DFEF6B54DDA">
    <w:name w:val="DC5B870641B64DCDB2F98DFEF6B54DDA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72336D76124E31B4BFDE570C980363">
    <w:name w:val="1872336D76124E31B4BFDE570C980363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5F96D8359C4FA2866C4A63A5BA8318">
    <w:name w:val="3A5F96D8359C4FA2866C4A63A5BA8318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6A1C625AF848129361275EC83AAE01">
    <w:name w:val="026A1C625AF848129361275EC83AAE01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D0FB83C93E458AB2A893FBE72AF849">
    <w:name w:val="C3D0FB83C93E458AB2A893FBE72AF84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8C4B5330654CB39D7B9E4CBC2EC299">
    <w:name w:val="C98C4B5330654CB39D7B9E4CBC2EC29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CDB917D4AD4509B83952C9802F5CA1">
    <w:name w:val="22CDB917D4AD4509B83952C9802F5CA1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9B900FFE4F4DCA90F0104973B924F9">
    <w:name w:val="869B900FFE4F4DCA90F0104973B924F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4D6D19E94B40E2A39942F20928AB60">
    <w:name w:val="0A4D6D19E94B40E2A39942F20928AB60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D05A83E4BC47659BA3D5374BB487AE">
    <w:name w:val="29D05A83E4BC47659BA3D5374BB487AE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1633F9274F478AB3D412AD025B80B9">
    <w:name w:val="EE1633F9274F478AB3D412AD025B80B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3E09ED944C4936A5E176712AF3CFB4">
    <w:name w:val="C63E09ED944C4936A5E176712AF3CFB4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EA78D99F284533B4535ADD2460FFE9">
    <w:name w:val="9AEA78D99F284533B4535ADD2460FFE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D44E0A3C4942F79AACC795124AB5CD">
    <w:name w:val="CDD44E0A3C4942F79AACC795124AB5CD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152C23267B43CF9C22CCFA22BB99B1">
    <w:name w:val="83152C23267B43CF9C22CCFA22BB99B1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B065ECD60046B4B42F852652271D6E">
    <w:name w:val="48B065ECD60046B4B42F852652271D6E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2422E159C743E0B74D04CFF7F9A982">
    <w:name w:val="D82422E159C743E0B74D04CFF7F9A982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04245606764D40B829937CD6668C7A">
    <w:name w:val="AA04245606764D40B829937CD6668C7A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E5B1FFF41040E29C66460DD1B75F94">
    <w:name w:val="EBE5B1FFF41040E29C66460DD1B75F94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A3CE7BEEEA4BD49B94EC7A83A72295">
    <w:name w:val="68A3CE7BEEEA4BD49B94EC7A83A72295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4A88F00EDA4E22BA940F1CB382AB94">
    <w:name w:val="614A88F00EDA4E22BA940F1CB382AB94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86CA94FF0E4EF496AEE55CF2985819">
    <w:name w:val="2486CA94FF0E4EF496AEE55CF298581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206E1D912F49E9A97C5AA46E0BC9C4">
    <w:name w:val="DC206E1D912F49E9A97C5AA46E0BC9C4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DCD523F46E466D966F02F9AE689065">
    <w:name w:val="8DDCD523F46E466D966F02F9AE689065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50DF6354BB470DAE608D8645FD3F35">
    <w:name w:val="4B50DF6354BB470DAE608D8645FD3F35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ABE2BA819342DFBD6F5D5980E4FCA9">
    <w:name w:val="00ABE2BA819342DFBD6F5D5980E4FCA9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9A028D3EBB4F26A4B3941230A520C4">
    <w:name w:val="DE9A028D3EBB4F26A4B3941230A520C4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96E0E590A440E7A5DB83C751272984">
    <w:name w:val="D396E0E590A440E7A5DB83C751272984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966D00CBDC40378D77F264A3E81D9E">
    <w:name w:val="47966D00CBDC40378D77F264A3E81D9E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3CC02433B44583987DCDEB72A36C80">
    <w:name w:val="0A3CC02433B44583987DCDEB72A36C80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F75E6909764FBF82EDF3E66FE5D7C6">
    <w:name w:val="6CF75E6909764FBF82EDF3E66FE5D7C6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CF1F0683E64A968E4A9050F8FEE485">
    <w:name w:val="20CF1F0683E64A968E4A9050F8FEE485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430211F21341A0873D77D01D3D1290">
    <w:name w:val="30430211F21341A0873D77D01D3D1290"/>
    <w:rsid w:val="00F56D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315422DD384D30A911B53416BD844F">
    <w:name w:val="02315422DD384D30A911B53416BD844F"/>
    <w:rsid w:val="00F56DA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E9D1F841F5E4684FF92EB77569632" ma:contentTypeVersion="2" ma:contentTypeDescription="Create a new document." ma:contentTypeScope="" ma:versionID="60b634b2fee7bb88fbcc57ac644bc7ce">
  <xsd:schema xmlns:xsd="http://www.w3.org/2001/XMLSchema" xmlns:xs="http://www.w3.org/2001/XMLSchema" xmlns:p="http://schemas.microsoft.com/office/2006/metadata/properties" xmlns:ns3="bdd49d6e-c0f5-4d3f-842a-486e2172f0ce" targetNamespace="http://schemas.microsoft.com/office/2006/metadata/properties" ma:root="true" ma:fieldsID="20fe44d56b5ab54b552c7c2e76f65f00" ns3:_="">
    <xsd:import namespace="bdd49d6e-c0f5-4d3f-842a-486e2172f0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49d6e-c0f5-4d3f-842a-486e2172f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56EF7E-E454-4606-835C-BF10EEF7C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49d6e-c0f5-4d3f-842a-486e2172f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F07CA4-A006-4FCC-99CA-2FB9976CFE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2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Alfaro Garcia, Paola</dc:creator>
  <cp:keywords/>
  <dc:description/>
  <cp:lastModifiedBy>Holimon, Paul (Charles)</cp:lastModifiedBy>
  <cp:revision>2</cp:revision>
  <dcterms:created xsi:type="dcterms:W3CDTF">2026-10-28T17:31:00Z</dcterms:created>
  <dcterms:modified xsi:type="dcterms:W3CDTF">2026-10-28T17:31:00Z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0x010100F62E9D1F841F5E4684FF92EB77569632</vt:lpwstr>
  </property>
</Properties>
</file>